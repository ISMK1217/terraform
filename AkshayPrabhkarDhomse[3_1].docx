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divdocumentparent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8560"/>
        <w:gridCol w:w="3680"/>
      </w:tblGrid>
      <w:tr w:rsidR="0004245E">
        <w:trPr>
          <w:trHeight w:val="15200"/>
          <w:tblCellSpacing w:w="0" w:type="dxa"/>
          <w:hidden/>
        </w:trPr>
        <w:tc>
          <w:tcPr>
            <w:tcW w:w="856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CB164F" w:rsidRDefault="0096513C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:rsidR="00CB164F" w:rsidRDefault="0096513C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Successful Software Engineer offering more than </w:t>
            </w:r>
            <w:r w:rsidR="00672283" w:rsidRPr="00672283">
              <w:rPr>
                <w:rStyle w:val="divdocumentleft-box"/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  <w:t>Three</w:t>
            </w:r>
            <w:r w:rsidRPr="00672283">
              <w:rPr>
                <w:rStyle w:val="divdocumentleft-box"/>
                <w:rFonts w:ascii="Century Gothic" w:eastAsia="Century Gothic" w:hAnsi="Century Gothic" w:cs="Century Gothic"/>
                <w:b/>
                <w:bCs/>
                <w:color w:val="343434"/>
                <w:sz w:val="22"/>
                <w:szCs w:val="22"/>
              </w:rPr>
              <w:t xml:space="preserve"> years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of experience in demanding environments focused on producing cutting-edge systems in the field of AI and Machine Learning. Skilled in directing development with creative and performance-oriented approach using Python Programming. Well-organized and application-focused with proven skills in project management and leading the team.</w:t>
            </w:r>
          </w:p>
          <w:p w:rsidR="00CB164F" w:rsidRDefault="0096513C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:rsidR="00CB164F" w:rsidRDefault="0096513C">
            <w:pPr>
              <w:pStyle w:val="divdocumentleft-boxsectiontitle"/>
              <w:pBdr>
                <w:top w:val="single" w:sz="8" w:space="5" w:color="D5D6D6"/>
                <w:left w:val="none" w:sz="0" w:space="0" w:color="auto"/>
                <w:bottom w:val="single" w:sz="8" w:space="5" w:color="D5D6D6"/>
                <w:right w:val="none" w:sz="0" w:space="0" w:color="auto"/>
              </w:pBdr>
              <w:spacing w:after="200" w:line="30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32"/>
                <w:szCs w:val="3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32"/>
                <w:szCs w:val="32"/>
              </w:rPr>
              <w:t xml:space="preserve">Work </w:t>
            </w:r>
            <w:r w:rsidR="00672283"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32"/>
                <w:szCs w:val="32"/>
              </w:rPr>
              <w:t>Experience</w:t>
            </w:r>
          </w:p>
          <w:p w:rsidR="00CB164F" w:rsidRDefault="0096513C">
            <w:pPr>
              <w:pStyle w:val="headinggapdiv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 </w:t>
            </w: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04245E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2020-01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2020-12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emptycellParagraph"/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Software Engineer</w:t>
                  </w:r>
                </w:p>
                <w:p w:rsidR="00CB164F" w:rsidRDefault="0096513C">
                  <w:pPr>
                    <w:pStyle w:val="divdocumentleft-boxsectionexperiencesinglecolumnpaddedline"/>
                    <w:spacing w:before="80"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Infogen-labs </w:t>
                  </w:r>
                  <w:r w:rsidR="002312CC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P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vt </w:t>
                  </w:r>
                  <w:r w:rsidR="002312CC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L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td,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Pune, Maharashtra</w:t>
                  </w:r>
                </w:p>
                <w:p w:rsidR="00CB164F" w:rsidRDefault="0096513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I have been a part of the team that worked as a </w:t>
                  </w:r>
                  <w:r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Data Analyst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for an Early childhood education application.</w:t>
                  </w:r>
                </w:p>
                <w:p w:rsidR="00CB164F" w:rsidRDefault="0096513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Coordinated with team to provide useful data insights for </w:t>
                  </w:r>
                  <w:bookmarkStart w:id="0" w:name="_GoBack"/>
                  <w:bookmarkEnd w:id="0"/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 game development team in order to have improved game design.</w:t>
                  </w:r>
                </w:p>
                <w:p w:rsidR="00CB164F" w:rsidRDefault="0096513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Responsible for providing exploratory data analysis for child performance evaluation.</w:t>
                  </w:r>
                </w:p>
                <w:p w:rsidR="00CB164F" w:rsidRDefault="0096513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Deployment for the predictive models over the AWS Sagemaker service.</w:t>
                  </w:r>
                </w:p>
                <w:p w:rsidR="00CB164F" w:rsidRDefault="0096513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Implementing the ML-based approaches for predictive model enhancement.</w:t>
                  </w:r>
                </w:p>
                <w:p w:rsidR="00CB164F" w:rsidRDefault="0096513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Introduced an interactive visualizations and business intelligence using Power BI Tool.</w:t>
                  </w:r>
                </w:p>
                <w:p w:rsidR="0096513C" w:rsidRDefault="0096513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96513C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Python backend web developer using Flask API and Raspberry pi hardware configuring using python scripting also </w:t>
                  </w:r>
                  <w:proofErr w:type="gramStart"/>
                  <w:r w:rsidRPr="0096513C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Worked</w:t>
                  </w:r>
                  <w:proofErr w:type="gramEnd"/>
                  <w:r w:rsidRPr="0096513C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on Image processing using python programming. Also got an Experience in Application development using Django Worked on Deep Learning, Image processing tools such as </w:t>
                  </w:r>
                  <w:proofErr w:type="spellStart"/>
                  <w:r w:rsidRPr="0096513C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OpenCV</w:t>
                  </w:r>
                  <w:proofErr w:type="spellEnd"/>
                  <w:r w:rsidRPr="0096513C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96513C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Tensorflow</w:t>
                  </w:r>
                  <w:proofErr w:type="spellEnd"/>
                  <w:r w:rsidRPr="0096513C"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, CNN, etc.</w:t>
                  </w:r>
                </w:p>
              </w:tc>
            </w:tr>
          </w:tbl>
          <w:p w:rsidR="00CB164F" w:rsidRDefault="00CB164F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04245E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2019-04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2020-01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emptycellParagraph"/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Software Engineer</w:t>
                  </w:r>
                </w:p>
                <w:p w:rsidR="00CB164F" w:rsidRDefault="0096513C">
                  <w:pPr>
                    <w:pStyle w:val="divdocumentleft-boxsectionexperiencesinglecolumnpaddedline"/>
                    <w:spacing w:before="80"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Infogen-labs </w:t>
                  </w:r>
                  <w:r w:rsidR="002312CC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P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vt </w:t>
                  </w:r>
                  <w:r w:rsidR="002312CC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L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td,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Pune, Maharashtra</w:t>
                  </w:r>
                </w:p>
                <w:p w:rsidR="00CB164F" w:rsidRDefault="0096513C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Successfully worked with a Swiss client for creating a software solution for GNSS IoT Raspberry Pi device.</w:t>
                  </w:r>
                </w:p>
                <w:p w:rsidR="00CB164F" w:rsidRDefault="0096513C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Worked on python scripting for hardware communication. Used AMQP service for publishing 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lastRenderedPageBreak/>
                    <w:t>messages with consumers. Along with backend modifications in flask APIS as per required.</w:t>
                  </w:r>
                </w:p>
                <w:p w:rsidR="00CB164F" w:rsidRDefault="0096513C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 have been responsible for building the application backend using flask on the Raspberry Pi device, testing, and process maintenance.</w:t>
                  </w:r>
                </w:p>
                <w:p w:rsidR="00CB164F" w:rsidRDefault="0096513C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Smooth movement of new patch to production maintaining all the development milestone as per the process &amp; Agile based environment.</w:t>
                  </w:r>
                </w:p>
                <w:p w:rsidR="00CB164F" w:rsidRDefault="0096513C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Worked on the containerized service deployment using Docker service.</w:t>
                  </w:r>
                </w:p>
              </w:tc>
            </w:tr>
          </w:tbl>
          <w:p w:rsidR="00CB164F" w:rsidRDefault="00CB164F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04245E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2018-10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2020-04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emptycellParagraph"/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Junior Software Engineer</w:t>
                  </w:r>
                </w:p>
                <w:p w:rsidR="00CB164F" w:rsidRDefault="0096513C">
                  <w:pPr>
                    <w:pStyle w:val="divdocumentleft-boxsectionexperiencesinglecolumnpaddedline"/>
                    <w:spacing w:before="80"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Infogen-labs Pvt Ltd,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Pune, Maharashtra</w:t>
                  </w:r>
                </w:p>
                <w:p w:rsidR="00CB164F" w:rsidRDefault="0096513C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Implemented and deploying the AI based Face Recognition system for Employee attendance management.</w:t>
                  </w:r>
                </w:p>
                <w:p w:rsidR="00CB164F" w:rsidRDefault="0096513C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Successfully created a Custom object detection mode lfor AR/VR mobile application using Tensorflow and OpenCV.</w:t>
                  </w:r>
                </w:p>
                <w:p w:rsidR="00CB164F" w:rsidRDefault="0096513C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 have been a part of AI team for creating AI and ML based project assets.</w:t>
                  </w:r>
                </w:p>
              </w:tc>
            </w:tr>
          </w:tbl>
          <w:p w:rsidR="00CB164F" w:rsidRDefault="00CB164F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04245E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2017-02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2017-08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emptycellParagraph"/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sectionexperience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Intern Trainee</w:t>
                  </w:r>
                </w:p>
                <w:p w:rsidR="00CB164F" w:rsidRDefault="0096513C">
                  <w:pPr>
                    <w:pStyle w:val="divdocumentleft-boxsectionexperiencesinglecolumnpaddedline"/>
                    <w:spacing w:before="80"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VibrantMinds Technologies Pvt Ltd ,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Pune, Maharashtra</w:t>
                  </w:r>
                </w:p>
                <w:p w:rsidR="00CB164F" w:rsidRDefault="0096513C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Worked As an Intern- Product Development.</w:t>
                  </w:r>
                </w:p>
                <w:p w:rsidR="00CB164F" w:rsidRDefault="0096513C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00" w:right="300" w:hanging="301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 was a member of the software development Team To learn and Develop the programming potential.</w:t>
                  </w:r>
                </w:p>
              </w:tc>
            </w:tr>
          </w:tbl>
          <w:p w:rsidR="00CB164F" w:rsidRDefault="0096513C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:rsidR="00CB164F" w:rsidRDefault="0096513C">
            <w:pPr>
              <w:pStyle w:val="divdocumentleft-boxsectiontitle"/>
              <w:pBdr>
                <w:top w:val="single" w:sz="8" w:space="5" w:color="D5D6D6"/>
                <w:left w:val="none" w:sz="0" w:space="0" w:color="auto"/>
                <w:bottom w:val="single" w:sz="8" w:space="5" w:color="D5D6D6"/>
                <w:right w:val="none" w:sz="0" w:space="0" w:color="auto"/>
              </w:pBdr>
              <w:spacing w:after="200" w:line="30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32"/>
                <w:szCs w:val="3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32"/>
                <w:szCs w:val="32"/>
              </w:rPr>
              <w:t>Education</w:t>
            </w:r>
          </w:p>
          <w:p w:rsidR="00CB164F" w:rsidRDefault="0096513C">
            <w:pPr>
              <w:pStyle w:val="headinggapdiv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 </w:t>
            </w: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04245E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2017-07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2018-02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emptycellParagraph"/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sectioneducationsinglecolumnpaddedline"/>
                    <w:spacing w:after="80"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PG-Diploma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Big Data Analytics (PG-DBDA)</w:t>
                  </w:r>
                </w:p>
                <w:p w:rsidR="00CB164F" w:rsidRDefault="0096513C">
                  <w:pPr>
                    <w:pStyle w:val="divdocumentleft-boxsectioneducation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Centre For Development Of Advanced Computing, </w:t>
                  </w:r>
                  <w:r w:rsidR="002312CC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Shivajinagar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Pune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:rsidR="00CB164F" w:rsidRDefault="00CB164F">
            <w:pPr>
              <w:rPr>
                <w:vanish/>
              </w:rPr>
            </w:pP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04245E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2012-07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2016-07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emptycellParagraph"/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sectioneducationsinglecolumnpaddedline"/>
                    <w:spacing w:after="80"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Bachelor of Science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Electrical, Electronics And Communications Engineering</w:t>
                  </w:r>
                </w:p>
                <w:p w:rsidR="00CB164F" w:rsidRDefault="0096513C">
                  <w:pPr>
                    <w:pStyle w:val="divdocumentleft-boxsectioneducationsinglecolumnpaddedline"/>
                    <w:spacing w:line="360" w:lineRule="atLeast"/>
                    <w:ind w:right="300"/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Pimpri Chinchwad College Of Engineering -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Pune</w:t>
                  </w: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:rsidR="00CB164F" w:rsidRDefault="0096513C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:rsidR="00CB164F" w:rsidRDefault="0096513C">
            <w:pPr>
              <w:pStyle w:val="divdocumentleft-boxsectiontitle"/>
              <w:pBdr>
                <w:top w:val="single" w:sz="8" w:space="5" w:color="D5D6D6"/>
                <w:left w:val="none" w:sz="0" w:space="0" w:color="auto"/>
                <w:bottom w:val="single" w:sz="8" w:space="5" w:color="D5D6D6"/>
                <w:right w:val="none" w:sz="0" w:space="0" w:color="auto"/>
              </w:pBdr>
              <w:spacing w:after="200" w:line="30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32"/>
                <w:szCs w:val="3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32"/>
                <w:szCs w:val="32"/>
              </w:rPr>
              <w:t>Certifications</w:t>
            </w:r>
          </w:p>
          <w:p w:rsidR="00CB164F" w:rsidRDefault="0096513C">
            <w:pPr>
              <w:pStyle w:val="headinggapdiv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 </w:t>
            </w:r>
          </w:p>
          <w:tbl>
            <w:tblPr>
              <w:tblStyle w:val="divdocumentsectioncertifi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04245E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lastRenderedPageBreak/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emptycellParagraph"/>
                    <w:spacing w:line="360" w:lineRule="atLeast"/>
                    <w:rPr>
                      <w:rStyle w:val="divdocumentleft-box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2020-02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divdocumentleft-boxemptycellParagraph"/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CB164F" w:rsidRDefault="0096513C">
                  <w:pPr>
                    <w:pStyle w:val="p"/>
                    <w:spacing w:line="360" w:lineRule="atLeast"/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AWS Technical professional certificate-</w:t>
                  </w:r>
                  <w:hyperlink r:id="rId6" w:history="1">
                    <w:r w:rsidRPr="00672283">
                      <w:rPr>
                        <w:rStyle w:val="Hyperlink"/>
                        <w:rFonts w:ascii="Century Gothic" w:eastAsia="Century Gothic" w:hAnsi="Century Gothic" w:cs="Century Gothic"/>
                        <w:b/>
                        <w:bCs/>
                        <w:spacing w:val="4"/>
                        <w:sz w:val="22"/>
                        <w:szCs w:val="22"/>
                      </w:rPr>
                      <w:t xml:space="preserve"> link</w:t>
                    </w:r>
                  </w:hyperlink>
                </w:p>
              </w:tc>
            </w:tr>
          </w:tbl>
          <w:p w:rsidR="00CB164F" w:rsidRDefault="0096513C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:rsidR="00CB164F" w:rsidRDefault="0096513C">
            <w:pPr>
              <w:pStyle w:val="divdocumentleft-boxsectiontitle"/>
              <w:pBdr>
                <w:top w:val="single" w:sz="8" w:space="5" w:color="D5D6D6"/>
                <w:left w:val="none" w:sz="0" w:space="0" w:color="auto"/>
                <w:bottom w:val="single" w:sz="8" w:space="5" w:color="D5D6D6"/>
                <w:right w:val="none" w:sz="0" w:space="0" w:color="auto"/>
              </w:pBdr>
              <w:spacing w:after="200" w:line="30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32"/>
                <w:szCs w:val="3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  <w:sz w:val="32"/>
                <w:szCs w:val="32"/>
              </w:rPr>
              <w:t>Accomplishments</w:t>
            </w:r>
          </w:p>
          <w:p w:rsidR="00CB164F" w:rsidRDefault="0096513C">
            <w:pPr>
              <w:pStyle w:val="headinggapdiv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 </w:t>
            </w:r>
          </w:p>
          <w:p w:rsidR="00CB164F" w:rsidRDefault="0096513C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2220" w:right="30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Won the “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Employee of the Quarter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” award in Infogen-Labs June 2019</w:t>
            </w:r>
            <w:r w:rsidR="002312CC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.</w:t>
            </w:r>
          </w:p>
        </w:tc>
        <w:tc>
          <w:tcPr>
            <w:tcW w:w="3680" w:type="dxa"/>
            <w:shd w:val="clear" w:color="auto" w:fill="003D73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:rsidR="002312CC" w:rsidRDefault="0096513C" w:rsidP="002312CC">
            <w:pPr>
              <w:pStyle w:val="divdocumentname"/>
              <w:ind w:left="300" w:right="300"/>
              <w:rPr>
                <w:rStyle w:val="span"/>
                <w:rFonts w:ascii="Century Gothic" w:eastAsia="Century Gothic" w:hAnsi="Century Gothic" w:cs="Century Gothic"/>
                <w:spacing w:val="4"/>
                <w:sz w:val="52"/>
                <w:szCs w:val="52"/>
              </w:rPr>
            </w:pPr>
            <w:r w:rsidRPr="001A03CF">
              <w:rPr>
                <w:rStyle w:val="span"/>
                <w:rFonts w:ascii="Century Gothic" w:eastAsia="Century Gothic" w:hAnsi="Century Gothic" w:cs="Century Gothic"/>
                <w:noProof/>
                <w:spacing w:val="4"/>
                <w:sz w:val="52"/>
                <w:szCs w:val="52"/>
                <w:lang w:val="en-US" w:eastAsia="en-US"/>
              </w:rPr>
              <w:lastRenderedPageBreak/>
              <w:drawing>
                <wp:inline distT="0" distB="0" distL="0" distR="0">
                  <wp:extent cx="1257300" cy="1584960"/>
                  <wp:effectExtent l="0" t="0" r="0" b="0"/>
                  <wp:docPr id="2" name="Picture 2" descr="C:\Users\Admin\Downloads\7Y7A20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973806" name="Picture 1" descr="C:\Users\Admin\Downloads\7Y7A20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312CC" w:rsidRPr="002312CC" w:rsidRDefault="0096513C">
            <w:pPr>
              <w:pStyle w:val="divdocumentname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52"/>
                <w:szCs w:val="5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spacing w:val="4"/>
                <w:sz w:val="52"/>
                <w:szCs w:val="52"/>
              </w:rPr>
              <w:t>A</w:t>
            </w:r>
            <w:r w:rsidRPr="002312CC">
              <w:rPr>
                <w:rStyle w:val="span"/>
                <w:rFonts w:ascii="Century Gothic" w:eastAsia="Century Gothic" w:hAnsi="Century Gothic" w:cs="Century Gothic"/>
                <w:spacing w:val="4"/>
                <w:sz w:val="52"/>
                <w:szCs w:val="52"/>
              </w:rPr>
              <w:t>kshay</w:t>
            </w:r>
            <w:r w:rsidRPr="002312CC">
              <w:rPr>
                <w:rStyle w:val="divdocumentright-box"/>
                <w:rFonts w:ascii="Century Gothic" w:eastAsia="Century Gothic" w:hAnsi="Century Gothic" w:cs="Century Gothic"/>
                <w:spacing w:val="4"/>
                <w:sz w:val="52"/>
                <w:szCs w:val="52"/>
                <w:shd w:val="clear" w:color="auto" w:fill="auto"/>
              </w:rPr>
              <w:t xml:space="preserve"> </w:t>
            </w:r>
            <w:r w:rsidRPr="002312CC">
              <w:rPr>
                <w:rStyle w:val="span"/>
                <w:rFonts w:ascii="Century Gothic" w:eastAsia="Century Gothic" w:hAnsi="Century Gothic" w:cs="Century Gothic"/>
                <w:spacing w:val="4"/>
                <w:sz w:val="52"/>
                <w:szCs w:val="52"/>
              </w:rPr>
              <w:t>Dhomse</w:t>
            </w:r>
          </w:p>
          <w:p w:rsidR="00CB164F" w:rsidRPr="001A03CF" w:rsidRDefault="0096513C" w:rsidP="001A03CF">
            <w:pPr>
              <w:pStyle w:val="documentresumeTitle"/>
              <w:spacing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hd w:val="clear" w:color="auto" w:fill="auto"/>
              </w:rPr>
              <w:t>Software Engineer</w:t>
            </w:r>
          </w:p>
          <w:tbl>
            <w:tblPr>
              <w:tblStyle w:val="divdocumentright-boxdivheading"/>
              <w:tblW w:w="5000" w:type="pct"/>
              <w:tblCellSpacing w:w="0" w:type="dxa"/>
              <w:tblLayout w:type="fixed"/>
              <w:tblCellMar>
                <w:top w:w="100" w:type="dxa"/>
                <w:left w:w="0" w:type="dxa"/>
                <w:bottom w:w="10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04245E">
              <w:trPr>
                <w:trHeight w:val="560"/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0" w:type="dxa"/>
                    <w:left w:w="80" w:type="dxa"/>
                    <w:bottom w:w="0" w:type="dxa"/>
                    <w:right w:w="80" w:type="dxa"/>
                  </w:tcMar>
                  <w:vAlign w:val="center"/>
                  <w:hideMark/>
                </w:tcPr>
                <w:p w:rsidR="00CB164F" w:rsidRDefault="0096513C">
                  <w:pPr>
                    <w:pStyle w:val="divdocumentright-boxdivheadingdivsectiontitleParagraph"/>
                    <w:spacing w:line="300" w:lineRule="atLeast"/>
                    <w:ind w:left="240" w:right="240"/>
                    <w:rPr>
                      <w:rStyle w:val="divdocumentright-boxdivheading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</w:rPr>
                  </w:pPr>
                  <w:r>
                    <w:rPr>
                      <w:rStyle w:val="divdocumentright-boxdivheading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</w:rPr>
                    <w:t>Contact</w:t>
                  </w:r>
                </w:p>
              </w:tc>
            </w:tr>
          </w:tbl>
          <w:p w:rsidR="00CB164F" w:rsidRDefault="0096513C">
            <w:pPr>
              <w:pStyle w:val="right-boxheadinggapdiv"/>
              <w:rPr>
                <w:rStyle w:val="divdocumentright-box"/>
                <w:rFonts w:ascii="Century Gothic" w:eastAsia="Century Gothic" w:hAnsi="Century Gothic" w:cs="Century Gothic"/>
                <w:spacing w:val="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hd w:val="clear" w:color="auto" w:fill="auto"/>
              </w:rPr>
              <w:t> </w:t>
            </w:r>
          </w:p>
          <w:p w:rsidR="00CB164F" w:rsidRDefault="0096513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pacing w:val="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right-boxdivheading"/>
              <w:tblW w:w="5000" w:type="pct"/>
              <w:tblCellSpacing w:w="0" w:type="dxa"/>
              <w:tblLayout w:type="fixed"/>
              <w:tblCellMar>
                <w:top w:w="100" w:type="dxa"/>
                <w:left w:w="0" w:type="dxa"/>
                <w:bottom w:w="10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04245E">
              <w:trPr>
                <w:trHeight w:val="560"/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0" w:type="dxa"/>
                    <w:left w:w="80" w:type="dxa"/>
                    <w:bottom w:w="0" w:type="dxa"/>
                    <w:right w:w="80" w:type="dxa"/>
                  </w:tcMar>
                  <w:vAlign w:val="center"/>
                  <w:hideMark/>
                </w:tcPr>
                <w:p w:rsidR="00CB164F" w:rsidRDefault="0096513C">
                  <w:pPr>
                    <w:pStyle w:val="divdocumentright-boxdivheadingdivsectiontitleParagraph"/>
                    <w:spacing w:line="300" w:lineRule="atLeast"/>
                    <w:ind w:left="240" w:right="240"/>
                    <w:rPr>
                      <w:rStyle w:val="divdocumentright-boxdivheading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</w:rPr>
                  </w:pPr>
                  <w:r>
                    <w:rPr>
                      <w:rStyle w:val="divdocumentright-boxdivheading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</w:rPr>
                    <w:t>Technical Skills</w:t>
                  </w:r>
                </w:p>
              </w:tc>
            </w:tr>
          </w:tbl>
          <w:p w:rsidR="00CB164F" w:rsidRDefault="0096513C">
            <w:pPr>
              <w:pStyle w:val="right-boxheadinggapdiv"/>
              <w:rPr>
                <w:rStyle w:val="divdocumentright-box"/>
                <w:rFonts w:ascii="Century Gothic" w:eastAsia="Century Gothic" w:hAnsi="Century Gothic" w:cs="Century Gothic"/>
                <w:spacing w:val="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hd w:val="clear" w:color="auto" w:fill="auto"/>
              </w:rPr>
              <w:t> </w:t>
            </w:r>
          </w:p>
          <w:p w:rsidR="00CB164F" w:rsidRDefault="0096513C">
            <w:pPr>
              <w:pStyle w:val="p"/>
              <w:spacing w:line="360" w:lineRule="atLeast"/>
              <w:ind w:left="4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Python3</w:t>
            </w:r>
          </w:p>
          <w:p w:rsidR="00CB164F" w:rsidRDefault="0096513C">
            <w:pPr>
              <w:pStyle w:val="ratvcontainer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spacing w:val="4"/>
                <w:sz w:val="22"/>
                <w:szCs w:val="22"/>
                <w:shd w:val="clear" w:color="auto" w:fill="auto"/>
                <w:lang w:val="en-US" w:eastAsia="en-US"/>
              </w:rPr>
              <w:drawing>
                <wp:inline distT="0" distB="0" distL="0" distR="0">
                  <wp:extent cx="1958288" cy="94922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321276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03CF" w:rsidRDefault="0096513C" w:rsidP="001A03CF">
            <w:pPr>
              <w:pStyle w:val="p"/>
              <w:spacing w:before="200" w:line="360" w:lineRule="atLeast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  <w:t xml:space="preserve">     </w:t>
            </w:r>
            <w:r w:rsidR="006C3AFB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SQL</w:t>
            </w:r>
          </w:p>
          <w:p w:rsidR="00CB164F" w:rsidRDefault="0096513C">
            <w:pPr>
              <w:pStyle w:val="ratvcontainer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spacing w:val="4"/>
                <w:sz w:val="22"/>
                <w:szCs w:val="22"/>
                <w:shd w:val="clear" w:color="auto" w:fill="auto"/>
                <w:lang w:val="en-US" w:eastAsia="en-US"/>
              </w:rPr>
              <w:drawing>
                <wp:inline distT="0" distB="0" distL="0" distR="0">
                  <wp:extent cx="1958288" cy="94922"/>
                  <wp:effectExtent l="0" t="0" r="0" b="0"/>
                  <wp:docPr id="100003" name="Picture 100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23596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164F" w:rsidRDefault="0096513C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 xml:space="preserve">AI &amp; Machine Learning </w:t>
            </w:r>
          </w:p>
          <w:p w:rsidR="00CB164F" w:rsidRDefault="0096513C">
            <w:pPr>
              <w:pStyle w:val="ratvcontainer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spacing w:val="4"/>
                <w:sz w:val="22"/>
                <w:szCs w:val="22"/>
                <w:shd w:val="clear" w:color="auto" w:fill="auto"/>
                <w:lang w:val="en-US" w:eastAsia="en-US"/>
              </w:rPr>
              <w:drawing>
                <wp:inline distT="0" distB="0" distL="0" distR="0">
                  <wp:extent cx="1958288" cy="94922"/>
                  <wp:effectExtent l="0" t="0" r="0" b="0"/>
                  <wp:docPr id="100004" name="Picture 100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05372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164F" w:rsidRDefault="0096513C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Flask API</w:t>
            </w:r>
          </w:p>
          <w:p w:rsidR="00CB164F" w:rsidRDefault="0096513C">
            <w:pPr>
              <w:pStyle w:val="ratvcontainer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spacing w:val="4"/>
                <w:sz w:val="22"/>
                <w:szCs w:val="22"/>
                <w:shd w:val="clear" w:color="auto" w:fill="auto"/>
                <w:lang w:val="en-US" w:eastAsia="en-US"/>
              </w:rPr>
              <w:drawing>
                <wp:inline distT="0" distB="0" distL="0" distR="0">
                  <wp:extent cx="1958288" cy="94922"/>
                  <wp:effectExtent l="0" t="0" r="0" b="0"/>
                  <wp:docPr id="100005" name="Picture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20208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164F" w:rsidRDefault="0096513C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Deep Learning</w:t>
            </w:r>
          </w:p>
          <w:p w:rsidR="00CB164F" w:rsidRDefault="0096513C" w:rsidP="00672283">
            <w:pPr>
              <w:pStyle w:val="ratvcontainer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spacing w:val="4"/>
                <w:sz w:val="22"/>
                <w:szCs w:val="22"/>
                <w:shd w:val="clear" w:color="auto" w:fill="auto"/>
                <w:lang w:val="en-US" w:eastAsia="en-US"/>
              </w:rPr>
              <w:drawing>
                <wp:inline distT="0" distB="0" distL="0" distR="0">
                  <wp:extent cx="1958288" cy="94922"/>
                  <wp:effectExtent l="0" t="0" r="0" b="0"/>
                  <wp:docPr id="100006" name="Picture 100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1030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2283" w:rsidRDefault="00672283" w:rsidP="00672283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pacing w:val="4"/>
                <w:sz w:val="14"/>
                <w:szCs w:val="14"/>
                <w:shd w:val="clear" w:color="auto" w:fill="auto"/>
              </w:rPr>
            </w:pPr>
          </w:p>
          <w:p w:rsidR="001A03CF" w:rsidRDefault="001A03CF" w:rsidP="00672283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pacing w:val="4"/>
                <w:sz w:val="14"/>
                <w:szCs w:val="14"/>
                <w:shd w:val="clear" w:color="auto" w:fill="auto"/>
              </w:rPr>
            </w:pPr>
          </w:p>
          <w:p w:rsidR="001A03CF" w:rsidRDefault="001A03CF" w:rsidP="00672283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pacing w:val="4"/>
                <w:sz w:val="14"/>
                <w:szCs w:val="14"/>
                <w:shd w:val="clear" w:color="auto" w:fill="auto"/>
              </w:rPr>
            </w:pPr>
          </w:p>
          <w:tbl>
            <w:tblPr>
              <w:tblStyle w:val="divdocumentright-boxdivheading"/>
              <w:tblW w:w="5000" w:type="pct"/>
              <w:tblCellSpacing w:w="0" w:type="dxa"/>
              <w:tblLayout w:type="fixed"/>
              <w:tblCellMar>
                <w:top w:w="100" w:type="dxa"/>
                <w:left w:w="0" w:type="dxa"/>
                <w:bottom w:w="10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04245E" w:rsidTr="008B30D6">
              <w:trPr>
                <w:trHeight w:val="560"/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0" w:type="dxa"/>
                    <w:left w:w="80" w:type="dxa"/>
                    <w:bottom w:w="0" w:type="dxa"/>
                    <w:right w:w="80" w:type="dxa"/>
                  </w:tcMar>
                  <w:vAlign w:val="center"/>
                  <w:hideMark/>
                </w:tcPr>
                <w:p w:rsidR="008E503C" w:rsidRDefault="0096513C" w:rsidP="008E503C">
                  <w:pPr>
                    <w:pStyle w:val="divdocumentright-boxdivheadingdivsectiontitleParagraph"/>
                    <w:spacing w:line="300" w:lineRule="atLeast"/>
                    <w:ind w:left="240" w:right="240"/>
                    <w:rPr>
                      <w:rStyle w:val="divdocumentright-boxdivheading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</w:rPr>
                  </w:pPr>
                  <w:r>
                    <w:rPr>
                      <w:rStyle w:val="divdocumentright-boxdivheading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</w:rPr>
                    <w:t>Software</w:t>
                  </w:r>
                </w:p>
              </w:tc>
            </w:tr>
          </w:tbl>
          <w:p w:rsidR="008E503C" w:rsidRDefault="0096513C" w:rsidP="008E503C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JIRA</w:t>
            </w:r>
          </w:p>
          <w:p w:rsidR="008E503C" w:rsidRDefault="0096513C" w:rsidP="008E503C">
            <w:pPr>
              <w:pStyle w:val="ratvcontainer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spacing w:val="4"/>
                <w:sz w:val="22"/>
                <w:szCs w:val="22"/>
                <w:shd w:val="clear" w:color="auto" w:fill="auto"/>
                <w:lang w:val="en-US" w:eastAsia="en-US"/>
              </w:rPr>
              <w:drawing>
                <wp:inline distT="0" distB="0" distL="0" distR="0">
                  <wp:extent cx="1958288" cy="94922"/>
                  <wp:effectExtent l="0" t="0" r="0" b="0"/>
                  <wp:docPr id="100010" name="Picture 100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00938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503C" w:rsidRDefault="0096513C" w:rsidP="008E503C">
            <w:pPr>
              <w:pStyle w:val="p"/>
              <w:spacing w:before="200" w:line="360" w:lineRule="atLeast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 xml:space="preserve">     Docker</w:t>
            </w:r>
          </w:p>
          <w:p w:rsidR="008E503C" w:rsidRDefault="0096513C" w:rsidP="008E503C">
            <w:pPr>
              <w:pStyle w:val="ratvcontainer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spacing w:val="4"/>
                <w:sz w:val="22"/>
                <w:szCs w:val="22"/>
                <w:shd w:val="clear" w:color="auto" w:fill="auto"/>
                <w:lang w:val="en-US" w:eastAsia="en-US"/>
              </w:rPr>
              <w:drawing>
                <wp:inline distT="0" distB="0" distL="0" distR="0">
                  <wp:extent cx="1958288" cy="94922"/>
                  <wp:effectExtent l="0" t="0" r="0" b="0"/>
                  <wp:docPr id="100008" name="Picture 100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82222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503C" w:rsidRDefault="0096513C" w:rsidP="008E503C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AWS</w:t>
            </w:r>
          </w:p>
          <w:p w:rsidR="008E503C" w:rsidRDefault="0096513C" w:rsidP="008E503C">
            <w:pPr>
              <w:pStyle w:val="ratvcontainer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spacing w:val="4"/>
                <w:sz w:val="22"/>
                <w:szCs w:val="22"/>
                <w:shd w:val="clear" w:color="auto" w:fill="auto"/>
                <w:lang w:val="en-US" w:eastAsia="en-US"/>
              </w:rPr>
              <w:drawing>
                <wp:inline distT="0" distB="0" distL="0" distR="0">
                  <wp:extent cx="1958288" cy="94922"/>
                  <wp:effectExtent l="0" t="0" r="0" b="0"/>
                  <wp:docPr id="100009" name="Picture 100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23178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503C" w:rsidRDefault="0096513C" w:rsidP="008E503C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pacing w:val="4"/>
                <w:sz w:val="22"/>
                <w:szCs w:val="22"/>
              </w:rPr>
              <w:t>GitHub</w:t>
            </w:r>
          </w:p>
          <w:p w:rsidR="008E503C" w:rsidRDefault="0096513C" w:rsidP="008E503C">
            <w:pPr>
              <w:pStyle w:val="ratvcontainer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spacing w:val="4"/>
                <w:sz w:val="22"/>
                <w:szCs w:val="22"/>
                <w:shd w:val="clear" w:color="auto" w:fill="auto"/>
                <w:lang w:val="en-US" w:eastAsia="en-US"/>
              </w:rPr>
              <w:drawing>
                <wp:inline distT="0" distB="0" distL="0" distR="0">
                  <wp:extent cx="1958288" cy="9492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58658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503C" w:rsidRDefault="008E503C" w:rsidP="008E503C">
            <w:pPr>
              <w:pStyle w:val="ratvcontainer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</w:p>
          <w:p w:rsidR="008E503C" w:rsidRDefault="008E503C" w:rsidP="008E503C">
            <w:pPr>
              <w:pStyle w:val="ratvcontainer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</w:p>
          <w:tbl>
            <w:tblPr>
              <w:tblStyle w:val="divdocumentright-boxdivheading"/>
              <w:tblW w:w="5000" w:type="pct"/>
              <w:tblCellSpacing w:w="0" w:type="dxa"/>
              <w:tblLayout w:type="fixed"/>
              <w:tblCellMar>
                <w:top w:w="100" w:type="dxa"/>
                <w:left w:w="0" w:type="dxa"/>
                <w:bottom w:w="10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04245E" w:rsidTr="008B30D6">
              <w:trPr>
                <w:trHeight w:val="560"/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0" w:type="dxa"/>
                    <w:left w:w="80" w:type="dxa"/>
                    <w:bottom w:w="0" w:type="dxa"/>
                    <w:right w:w="80" w:type="dxa"/>
                  </w:tcMar>
                  <w:vAlign w:val="center"/>
                  <w:hideMark/>
                </w:tcPr>
                <w:p w:rsidR="00672283" w:rsidRDefault="0096513C" w:rsidP="00672283">
                  <w:pPr>
                    <w:pStyle w:val="divdocumentright-boxdivheadingdivsectiontitleParagraph"/>
                    <w:spacing w:line="300" w:lineRule="atLeast"/>
                    <w:ind w:left="240" w:right="240"/>
                    <w:rPr>
                      <w:rStyle w:val="divdocumentright-boxdivheading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</w:rPr>
                  </w:pPr>
                  <w:r>
                    <w:rPr>
                      <w:rStyle w:val="divdocumentright-boxdivheading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</w:rPr>
                    <w:t>Personal Projects</w:t>
                  </w:r>
                </w:p>
              </w:tc>
            </w:tr>
          </w:tbl>
          <w:p w:rsidR="00672283" w:rsidRDefault="0096513C" w:rsidP="00672283">
            <w:pPr>
              <w:pStyle w:val="right-boxheadinggapdiv"/>
              <w:rPr>
                <w:rStyle w:val="divdocumentright-box"/>
                <w:rFonts w:ascii="Century Gothic" w:eastAsia="Century Gothic" w:hAnsi="Century Gothic" w:cs="Century Gothic"/>
                <w:spacing w:val="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hd w:val="clear" w:color="auto" w:fill="auto"/>
              </w:rPr>
              <w:t> </w:t>
            </w:r>
          </w:p>
          <w:p w:rsidR="00672283" w:rsidRPr="00672283" w:rsidRDefault="0096513C" w:rsidP="00672283">
            <w:pPr>
              <w:pStyle w:val="divdocumentright-boxParagraph"/>
              <w:numPr>
                <w:ilvl w:val="0"/>
                <w:numId w:val="8"/>
              </w:numPr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4"/>
                <w:sz w:val="22"/>
                <w:szCs w:val="22"/>
                <w:shd w:val="clear" w:color="auto" w:fill="auto"/>
              </w:rPr>
              <w:t xml:space="preserve">Human conversation </w:t>
            </w:r>
            <w:r w:rsidRPr="00672283"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4"/>
                <w:sz w:val="22"/>
                <w:szCs w:val="22"/>
                <w:shd w:val="clear" w:color="auto" w:fill="auto"/>
              </w:rPr>
              <w:t>ChatBot</w:t>
            </w: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4"/>
                <w:sz w:val="22"/>
                <w:szCs w:val="22"/>
                <w:shd w:val="clear" w:color="auto" w:fill="auto"/>
              </w:rPr>
              <w:t>.</w:t>
            </w:r>
            <w:r w:rsidRPr="00672283"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4"/>
                <w:sz w:val="22"/>
                <w:szCs w:val="22"/>
                <w:shd w:val="clear" w:color="auto" w:fill="auto"/>
              </w:rPr>
              <w:t xml:space="preserve"> </w:t>
            </w:r>
          </w:p>
          <w:p w:rsidR="00672283" w:rsidRDefault="0096513C" w:rsidP="00672283">
            <w:pPr>
              <w:pStyle w:val="divdocumentrigh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ind w:left="42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  <w:t>-RNN based human conversation chatbot, trained on the movies dataset.</w:t>
            </w:r>
          </w:p>
          <w:p w:rsidR="00672283" w:rsidRDefault="0096513C" w:rsidP="00672283">
            <w:pPr>
              <w:pStyle w:val="divdocumentrigh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ind w:left="42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  <w:t>-Designed the UI using R-shiny library.</w:t>
            </w:r>
          </w:p>
          <w:p w:rsidR="00672283" w:rsidRDefault="00672283" w:rsidP="00672283">
            <w:pPr>
              <w:pStyle w:val="divdocumentrigh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ind w:left="42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</w:p>
          <w:p w:rsidR="00672283" w:rsidRDefault="0096513C" w:rsidP="00672283">
            <w:pPr>
              <w:pStyle w:val="divdocumentright-boxParagraph"/>
              <w:numPr>
                <w:ilvl w:val="0"/>
                <w:numId w:val="8"/>
              </w:numPr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4"/>
                <w:sz w:val="22"/>
                <w:szCs w:val="22"/>
                <w:shd w:val="clear" w:color="auto" w:fill="auto"/>
              </w:rPr>
            </w:pPr>
            <w:r w:rsidRPr="00672283"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4"/>
                <w:sz w:val="22"/>
                <w:szCs w:val="22"/>
                <w:shd w:val="clear" w:color="auto" w:fill="auto"/>
              </w:rPr>
              <w:t>Gesture Recognition.</w:t>
            </w:r>
          </w:p>
          <w:p w:rsidR="00672283" w:rsidRDefault="0096513C" w:rsidP="00672283">
            <w:pPr>
              <w:pStyle w:val="divdocumentrigh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4"/>
                <w:sz w:val="22"/>
                <w:szCs w:val="22"/>
                <w:shd w:val="clear" w:color="auto" w:fill="auto"/>
              </w:rPr>
              <w:t xml:space="preserve">       -</w:t>
            </w: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  <w:t>Hand Gesture Recognition</w:t>
            </w:r>
          </w:p>
          <w:p w:rsidR="00672283" w:rsidRDefault="0096513C" w:rsidP="00672283">
            <w:pPr>
              <w:pStyle w:val="divdocumentrigh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  <w:t xml:space="preserve">        using OpenCV</w:t>
            </w:r>
          </w:p>
          <w:p w:rsidR="006C3AFB" w:rsidRDefault="006C3AFB" w:rsidP="00672283">
            <w:pPr>
              <w:pStyle w:val="divdocumentrigh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</w:p>
          <w:p w:rsidR="006C3AFB" w:rsidRDefault="0096513C" w:rsidP="006C3AFB">
            <w:pPr>
              <w:pStyle w:val="divdocumentright-boxParagraph"/>
              <w:numPr>
                <w:ilvl w:val="0"/>
                <w:numId w:val="8"/>
              </w:numPr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4"/>
                <w:sz w:val="22"/>
                <w:szCs w:val="22"/>
                <w:shd w:val="clear" w:color="auto" w:fill="auto"/>
              </w:rPr>
              <w:t>ML Predictive model Deployment on AWS</w:t>
            </w:r>
          </w:p>
          <w:p w:rsidR="006C3AFB" w:rsidRDefault="0096513C" w:rsidP="006C3AFB">
            <w:pPr>
              <w:pStyle w:val="divdocumentrigh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ind w:left="42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  <w:t>-Regression model deployment on the AWS Sagemaker service.</w:t>
            </w:r>
          </w:p>
          <w:p w:rsidR="008E503C" w:rsidRDefault="008E503C" w:rsidP="006C3AFB">
            <w:pPr>
              <w:pStyle w:val="divdocumentrigh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ind w:left="42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</w:p>
          <w:p w:rsidR="008E503C" w:rsidRDefault="008E503C" w:rsidP="008E503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pacing w:val="4"/>
                <w:sz w:val="14"/>
                <w:szCs w:val="14"/>
                <w:shd w:val="clear" w:color="auto" w:fill="auto"/>
              </w:rPr>
            </w:pPr>
          </w:p>
          <w:tbl>
            <w:tblPr>
              <w:tblStyle w:val="divdocumentright-boxdivheading"/>
              <w:tblW w:w="5000" w:type="pct"/>
              <w:tblCellSpacing w:w="0" w:type="dxa"/>
              <w:tblLayout w:type="fixed"/>
              <w:tblCellMar>
                <w:top w:w="100" w:type="dxa"/>
                <w:left w:w="0" w:type="dxa"/>
                <w:bottom w:w="10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04245E" w:rsidTr="008B30D6">
              <w:trPr>
                <w:trHeight w:val="560"/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0" w:type="dxa"/>
                    <w:left w:w="80" w:type="dxa"/>
                    <w:bottom w:w="0" w:type="dxa"/>
                    <w:right w:w="80" w:type="dxa"/>
                  </w:tcMar>
                  <w:vAlign w:val="center"/>
                  <w:hideMark/>
                </w:tcPr>
                <w:p w:rsidR="008E503C" w:rsidRDefault="0096513C" w:rsidP="008E503C">
                  <w:pPr>
                    <w:pStyle w:val="divdocumentright-boxdivheadingdivsectiontitleParagraph"/>
                    <w:spacing w:line="300" w:lineRule="atLeast"/>
                    <w:ind w:left="240" w:right="240"/>
                    <w:rPr>
                      <w:rStyle w:val="divdocumentright-boxdivheading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</w:rPr>
                  </w:pPr>
                  <w:r>
                    <w:rPr>
                      <w:rStyle w:val="divdocumentright-boxdivheading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</w:rPr>
                    <w:t>Languages</w:t>
                  </w:r>
                </w:p>
              </w:tc>
            </w:tr>
          </w:tbl>
          <w:p w:rsidR="008E503C" w:rsidRDefault="008E503C" w:rsidP="008E503C">
            <w:pPr>
              <w:pStyle w:val="divdocumentright-boxdivheadingdivsectiontitleParagraph"/>
              <w:spacing w:line="300" w:lineRule="atLeast"/>
              <w:ind w:left="420" w:right="24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</w:p>
          <w:p w:rsidR="008E503C" w:rsidRDefault="0096513C" w:rsidP="008E503C">
            <w:pPr>
              <w:pStyle w:val="divdocumentright-boxdivheadingdivsectiontitleParagraph"/>
              <w:numPr>
                <w:ilvl w:val="0"/>
                <w:numId w:val="8"/>
              </w:numPr>
              <w:spacing w:line="300" w:lineRule="atLeast"/>
              <w:ind w:right="24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  <w:t>English</w:t>
            </w:r>
          </w:p>
          <w:p w:rsidR="008E503C" w:rsidRPr="008E503C" w:rsidRDefault="0096513C" w:rsidP="008E503C">
            <w:pPr>
              <w:pStyle w:val="divdocumentright-boxdivheadingdivsectiontitleParagraph"/>
              <w:spacing w:line="300" w:lineRule="atLeast"/>
              <w:ind w:left="420" w:right="240"/>
              <w:rPr>
                <w:rStyle w:val="divdocumentright-box"/>
                <w:rFonts w:ascii="Century Gothic" w:eastAsia="Century Gothic" w:hAnsi="Century Gothic" w:cs="Century Gothic"/>
                <w:i/>
                <w:iCs/>
                <w:spacing w:val="4"/>
                <w:sz w:val="18"/>
                <w:szCs w:val="18"/>
                <w:shd w:val="clear" w:color="auto" w:fill="auto"/>
              </w:rPr>
            </w:pPr>
            <w:r w:rsidRPr="008E503C">
              <w:rPr>
                <w:rStyle w:val="divdocumentright-box"/>
                <w:rFonts w:ascii="Century Gothic" w:eastAsia="Century Gothic" w:hAnsi="Century Gothic" w:cs="Century Gothic"/>
                <w:i/>
                <w:iCs/>
                <w:spacing w:val="4"/>
                <w:sz w:val="18"/>
                <w:szCs w:val="18"/>
                <w:shd w:val="clear" w:color="auto" w:fill="auto"/>
              </w:rPr>
              <w:t>Professional working proficiency</w:t>
            </w:r>
          </w:p>
          <w:p w:rsidR="008E503C" w:rsidRDefault="0096513C" w:rsidP="008E503C">
            <w:pPr>
              <w:pStyle w:val="divdocumentright-boxdivheadingdivsectiontitleParagraph"/>
              <w:numPr>
                <w:ilvl w:val="0"/>
                <w:numId w:val="8"/>
              </w:numPr>
              <w:spacing w:line="300" w:lineRule="atLeast"/>
              <w:ind w:right="24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  <w:t>Hindi</w:t>
            </w:r>
          </w:p>
          <w:p w:rsidR="008E503C" w:rsidRPr="008E503C" w:rsidRDefault="0096513C" w:rsidP="008E503C">
            <w:pPr>
              <w:pStyle w:val="divdocumentright-boxdivheadingdivsectiontitleParagraph"/>
              <w:spacing w:line="300" w:lineRule="atLeast"/>
              <w:ind w:left="420" w:right="240"/>
              <w:rPr>
                <w:rStyle w:val="divdocumentright-box"/>
                <w:rFonts w:ascii="Century Gothic" w:eastAsia="Century Gothic" w:hAnsi="Century Gothic" w:cs="Century Gothic"/>
                <w:i/>
                <w:iCs/>
                <w:spacing w:val="4"/>
                <w:sz w:val="18"/>
                <w:szCs w:val="18"/>
                <w:shd w:val="clear" w:color="auto" w:fill="auto"/>
              </w:rPr>
            </w:pPr>
            <w:r w:rsidRPr="008E503C">
              <w:rPr>
                <w:rStyle w:val="divdocumentright-box"/>
                <w:rFonts w:ascii="Century Gothic" w:eastAsia="Century Gothic" w:hAnsi="Century Gothic" w:cs="Century Gothic"/>
                <w:i/>
                <w:iCs/>
                <w:spacing w:val="4"/>
                <w:sz w:val="18"/>
                <w:szCs w:val="18"/>
                <w:shd w:val="clear" w:color="auto" w:fill="auto"/>
              </w:rPr>
              <w:t>Full Professional Proficiency</w:t>
            </w:r>
          </w:p>
          <w:p w:rsidR="008E503C" w:rsidRDefault="0096513C" w:rsidP="008E503C">
            <w:pPr>
              <w:pStyle w:val="divdocumentright-boxdivheadingdivsectiontitleParagraph"/>
              <w:numPr>
                <w:ilvl w:val="0"/>
                <w:numId w:val="8"/>
              </w:numPr>
              <w:spacing w:line="300" w:lineRule="atLeast"/>
              <w:ind w:right="240"/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pacing w:val="4"/>
                <w:sz w:val="22"/>
                <w:szCs w:val="22"/>
                <w:shd w:val="clear" w:color="auto" w:fill="auto"/>
              </w:rPr>
              <w:t>Marathi</w:t>
            </w:r>
          </w:p>
          <w:p w:rsidR="008E503C" w:rsidRPr="002312CC" w:rsidRDefault="0096513C" w:rsidP="002312CC">
            <w:pPr>
              <w:pStyle w:val="divdocumentright-boxdivheadingdivsectiontitleParagraph"/>
              <w:spacing w:line="300" w:lineRule="atLeast"/>
              <w:ind w:left="420" w:right="240"/>
              <w:rPr>
                <w:rFonts w:ascii="Century Gothic" w:eastAsia="Century Gothic" w:hAnsi="Century Gothic" w:cs="Century Gothic"/>
                <w:i/>
                <w:iCs/>
                <w:color w:val="FFFFFF"/>
                <w:spacing w:val="4"/>
                <w:sz w:val="18"/>
                <w:szCs w:val="18"/>
              </w:rPr>
            </w:pPr>
            <w:r w:rsidRPr="008E503C">
              <w:rPr>
                <w:rStyle w:val="divdocumentright-box"/>
                <w:rFonts w:ascii="Century Gothic" w:eastAsia="Century Gothic" w:hAnsi="Century Gothic" w:cs="Century Gothic"/>
                <w:i/>
                <w:iCs/>
                <w:spacing w:val="4"/>
                <w:sz w:val="18"/>
                <w:szCs w:val="18"/>
                <w:shd w:val="clear" w:color="auto" w:fill="auto"/>
              </w:rPr>
              <w:t>Native Proficiency</w:t>
            </w:r>
          </w:p>
        </w:tc>
      </w:tr>
      <w:tr w:rsidR="0004245E">
        <w:trPr>
          <w:trHeight w:val="15200"/>
          <w:tblCellSpacing w:w="0" w:type="dxa"/>
          <w:hidden/>
        </w:trPr>
        <w:tc>
          <w:tcPr>
            <w:tcW w:w="856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672283" w:rsidRDefault="00672283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</w:p>
        </w:tc>
        <w:tc>
          <w:tcPr>
            <w:tcW w:w="3680" w:type="dxa"/>
            <w:shd w:val="clear" w:color="auto" w:fill="003D73"/>
            <w:tcMar>
              <w:top w:w="300" w:type="dxa"/>
              <w:left w:w="0" w:type="dxa"/>
              <w:bottom w:w="300" w:type="dxa"/>
              <w:right w:w="0" w:type="dxa"/>
            </w:tcMar>
          </w:tcPr>
          <w:p w:rsidR="00672283" w:rsidRDefault="00672283">
            <w:pPr>
              <w:pStyle w:val="divdocumentleft-box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spacing w:val="4"/>
                <w:sz w:val="14"/>
                <w:szCs w:val="14"/>
                <w:shd w:val="clear" w:color="auto" w:fill="auto"/>
              </w:rPr>
            </w:pPr>
          </w:p>
        </w:tc>
      </w:tr>
    </w:tbl>
    <w:p w:rsidR="00CB164F" w:rsidRDefault="0096513C">
      <w:pPr>
        <w:spacing w:line="20" w:lineRule="auto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color w:val="FFFFFF"/>
          <w:sz w:val="2"/>
        </w:rPr>
        <w:t>.</w:t>
      </w:r>
      <w:r w:rsidR="009F3191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1pt;height:1pt;z-index:251658240;mso-position-horizontal-relative:text;mso-position-vertical-relative:text">
            <v:imagedata r:id="rId11"/>
          </v:shape>
        </w:pict>
      </w:r>
    </w:p>
    <w:sectPr w:rsidR="00CB164F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555EF42F-2B3B-4265-86C6-8754DD22E0D1}"/>
    <w:embedBold r:id="rId2" w:fontKey="{A8940FAB-43BE-45FE-BCF4-5757BEBED95C}"/>
    <w:embedItalic r:id="rId3" w:fontKey="{6C23FC30-024A-44F6-A192-AE056ADD4C3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182C1A4A-EADF-4798-BAC3-119B6DD2C12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9BF01512-B35A-4127-9562-D94EC735E23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9FB6B56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CA41B8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AA2E2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E16263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EF0FC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BC626B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A88FF9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B22EF8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9ECF27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9DCE8D9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FF00E8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6B8DC2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FB0A6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D8AD6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254B7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F02212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C8C7A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3B6043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9EBC2C1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FD275D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D42ECD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2F428C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B5C2BB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16686A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3B0BB1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DC3B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ED42F8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1D0A7FA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5C0DB9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DA219C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C0A3EC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09826C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EEA5CC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E3A7B2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7AE106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6F05A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94FE616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137A71D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9630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6EED01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1388BC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7F40EF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BF6205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68EB8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FBA02F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9118EC5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F280CE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CE432D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A68B06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9180E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F24205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BC2C01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5A280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980579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E4176F1"/>
    <w:multiLevelType w:val="hybridMultilevel"/>
    <w:tmpl w:val="2F400C1E"/>
    <w:lvl w:ilvl="0" w:tplc="9216E96C">
      <w:numFmt w:val="bullet"/>
      <w:lvlText w:val="-"/>
      <w:lvlJc w:val="left"/>
      <w:pPr>
        <w:ind w:left="780" w:hanging="360"/>
      </w:pPr>
      <w:rPr>
        <w:rFonts w:ascii="Century Gothic" w:eastAsia="Century Gothic" w:hAnsi="Century Gothic" w:cs="Century Gothic" w:hint="default"/>
      </w:rPr>
    </w:lvl>
    <w:lvl w:ilvl="1" w:tplc="8A100100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D0F86AE2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D52EEBD8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6DE2D0C2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F507890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B71C34BA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ACAF960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5F2448E6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A247EDC"/>
    <w:multiLevelType w:val="hybridMultilevel"/>
    <w:tmpl w:val="569654F8"/>
    <w:lvl w:ilvl="0" w:tplc="A75E5170">
      <w:numFmt w:val="bullet"/>
      <w:lvlText w:val="-"/>
      <w:lvlJc w:val="left"/>
      <w:pPr>
        <w:ind w:left="780" w:hanging="360"/>
      </w:pPr>
      <w:rPr>
        <w:rFonts w:ascii="Century Gothic" w:eastAsia="Century Gothic" w:hAnsi="Century Gothic" w:cs="Century Gothic" w:hint="default"/>
      </w:rPr>
    </w:lvl>
    <w:lvl w:ilvl="1" w:tplc="9EE665FC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CB343A1C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A208779A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F564A186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FD5E8FE6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EB32A042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97A86BD8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A2900E72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341F556B"/>
    <w:multiLevelType w:val="hybridMultilevel"/>
    <w:tmpl w:val="941A0FA6"/>
    <w:lvl w:ilvl="0" w:tplc="6ED2EE88">
      <w:numFmt w:val="bullet"/>
      <w:lvlText w:val=""/>
      <w:lvlJc w:val="left"/>
      <w:pPr>
        <w:ind w:left="420" w:hanging="360"/>
      </w:pPr>
      <w:rPr>
        <w:rFonts w:ascii="Wingdings" w:eastAsia="Century Gothic" w:hAnsi="Wingdings" w:cs="Century Gothic" w:hint="default"/>
      </w:rPr>
    </w:lvl>
    <w:lvl w:ilvl="1" w:tplc="5EC2B890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1CF89A06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6EAE160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DC60D95C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2484525C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FF421BF2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58F89134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DBDC25FC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" w15:restartNumberingAfterBreak="0">
    <w:nsid w:val="42922380"/>
    <w:multiLevelType w:val="hybridMultilevel"/>
    <w:tmpl w:val="B7D891FE"/>
    <w:lvl w:ilvl="0" w:tplc="DCA67846">
      <w:numFmt w:val="bullet"/>
      <w:lvlText w:val="-"/>
      <w:lvlJc w:val="left"/>
      <w:pPr>
        <w:ind w:left="780" w:hanging="360"/>
      </w:pPr>
      <w:rPr>
        <w:rFonts w:ascii="Century Gothic" w:eastAsia="Century Gothic" w:hAnsi="Century Gothic" w:cs="Century Gothic" w:hint="default"/>
        <w:b/>
      </w:rPr>
    </w:lvl>
    <w:lvl w:ilvl="1" w:tplc="938613BE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D84677D2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12CC4C0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9488931A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DF68528A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F8B4C178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CFB03246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DBCF5E0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52321E64"/>
    <w:multiLevelType w:val="hybridMultilevel"/>
    <w:tmpl w:val="3E7699E6"/>
    <w:lvl w:ilvl="0" w:tplc="05B8D4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3433A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32CED8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E48B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D87B4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722785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54858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56906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6B2DC9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1C2EBD"/>
    <w:multiLevelType w:val="hybridMultilevel"/>
    <w:tmpl w:val="FE2A25D2"/>
    <w:lvl w:ilvl="0" w:tplc="7B8AD042">
      <w:numFmt w:val="bullet"/>
      <w:lvlText w:val="-"/>
      <w:lvlJc w:val="left"/>
      <w:pPr>
        <w:ind w:left="756" w:hanging="360"/>
      </w:pPr>
      <w:rPr>
        <w:rFonts w:ascii="Century Gothic" w:eastAsia="Century Gothic" w:hAnsi="Century Gothic" w:cs="Century Gothic" w:hint="default"/>
      </w:rPr>
    </w:lvl>
    <w:lvl w:ilvl="1" w:tplc="18806010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C8D062EA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81800E0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9182168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193ED660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E312BB30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B93E367A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41F82794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10"/>
  </w:num>
  <w:num w:numId="8">
    <w:abstractNumId w:val="8"/>
  </w:num>
  <w:num w:numId="9">
    <w:abstractNumId w:val="7"/>
  </w:num>
  <w:num w:numId="10">
    <w:abstractNumId w:val="6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64F"/>
    <w:rsid w:val="0004245E"/>
    <w:rsid w:val="001A03CF"/>
    <w:rsid w:val="002312CC"/>
    <w:rsid w:val="006572B8"/>
    <w:rsid w:val="00672283"/>
    <w:rsid w:val="006C3AFB"/>
    <w:rsid w:val="00852ED9"/>
    <w:rsid w:val="008E503C"/>
    <w:rsid w:val="0096513C"/>
    <w:rsid w:val="009F3191"/>
    <w:rsid w:val="00C12CB1"/>
    <w:rsid w:val="00CB164F"/>
    <w:rsid w:val="00E47E76"/>
    <w:rsid w:val="00EC3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25B0BD1"/>
  <w15:docId w15:val="{0E175EDD-7C7E-4362-8093-761602F70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60" w:lineRule="atLeast"/>
    </w:pPr>
    <w:rPr>
      <w:color w:val="343434"/>
    </w:rPr>
  </w:style>
  <w:style w:type="character" w:customStyle="1" w:styleId="divdocumentleft-box">
    <w:name w:val="div_document_left-box"/>
    <w:basedOn w:val="DefaultParagraphFont"/>
    <w:rPr>
      <w:spacing w:val="4"/>
    </w:rPr>
  </w:style>
  <w:style w:type="paragraph" w:customStyle="1" w:styleId="div">
    <w:name w:val="div"/>
    <w:basedOn w:val="Normal"/>
  </w:style>
  <w:style w:type="paragraph" w:customStyle="1" w:styleId="divdocumentleft-boxsectionnth-child1sectiongapdiv">
    <w:name w:val="div_document_left-box_section_nth-child(1)_sectiongapdiv"/>
    <w:basedOn w:val="Normal"/>
    <w:rPr>
      <w:vanish/>
    </w:rPr>
  </w:style>
  <w:style w:type="paragraph" w:customStyle="1" w:styleId="divdocumentleft-boxsummaryparagraph">
    <w:name w:val="div_document_left-box_summary_paragraph"/>
    <w:basedOn w:val="Normal"/>
  </w:style>
  <w:style w:type="paragraph" w:customStyle="1" w:styleId="divdocumentleft-boxsummaryparagraphsinglecolumn">
    <w:name w:val="div_document_left-box_summary_paragraph_singlecolumn"/>
    <w:basedOn w:val="Normal"/>
  </w:style>
  <w:style w:type="paragraph" w:customStyle="1" w:styleId="p">
    <w:name w:val="p"/>
    <w:basedOn w:val="Normal"/>
  </w:style>
  <w:style w:type="paragraph" w:customStyle="1" w:styleId="divdocumentleft-boxexperience">
    <w:name w:val="div_document_left-box_experience"/>
    <w:basedOn w:val="Normal"/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left-boxheading">
    <w:name w:val="div_document_left-box_heading"/>
    <w:basedOn w:val="Normal"/>
    <w:pPr>
      <w:pBdr>
        <w:top w:val="single" w:sz="8" w:space="5" w:color="D5D6D6"/>
        <w:bottom w:val="single" w:sz="8" w:space="5" w:color="D5D6D6"/>
      </w:pBdr>
    </w:pPr>
  </w:style>
  <w:style w:type="paragraph" w:customStyle="1" w:styleId="divdocumentleft-boxsectiontitle">
    <w:name w:val="div_document_left-box_sectiontitle"/>
    <w:basedOn w:val="Normal"/>
    <w:pPr>
      <w:pBdr>
        <w:left w:val="none" w:sz="0" w:space="15" w:color="auto"/>
        <w:right w:val="none" w:sz="0" w:space="15" w:color="auto"/>
      </w:pBdr>
    </w:pPr>
    <w:rPr>
      <w:color w:val="002E58"/>
    </w:rPr>
  </w:style>
  <w:style w:type="paragraph" w:customStyle="1" w:styleId="headinggapdiv">
    <w:name w:val="headinggapdiv"/>
    <w:basedOn w:val="Normal"/>
    <w:rPr>
      <w:vanish/>
    </w:rPr>
  </w:style>
  <w:style w:type="character" w:customStyle="1" w:styleId="divdocumentleft-boxemptycell">
    <w:name w:val="div_document_left-box_emptycell"/>
    <w:basedOn w:val="DefaultParagraphFont"/>
  </w:style>
  <w:style w:type="paragraph" w:customStyle="1" w:styleId="divdocumentleft-boxemptycellParagraph">
    <w:name w:val="div_document_left-box_emptycell Paragraph"/>
    <w:basedOn w:val="Normal"/>
  </w:style>
  <w:style w:type="character" w:customStyle="1" w:styleId="divdocumentleft-boxpaddedlinedate-content">
    <w:name w:val="div_document_left-box_paddedline_date-content"/>
    <w:basedOn w:val="DefaultParagraphFont"/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datetablesinglecolumn">
    <w:name w:val="div_document_left-box_datetable_singlecolumn"/>
    <w:basedOn w:val="DefaultParagraphFont"/>
  </w:style>
  <w:style w:type="paragraph" w:customStyle="1" w:styleId="divdocumentleft-boxsectionexperiencesinglecolumnpaddedline">
    <w:name w:val="div_document_left-box_section_experience_singlecolumn_paddedline"/>
    <w:basedOn w:val="Normal"/>
    <w:pPr>
      <w:pBdr>
        <w:right w:val="none" w:sz="0" w:space="15" w:color="auto"/>
      </w:pBdr>
    </w:pPr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ivdocumentleft-boxsectionexperiencesinglecolumnjobline">
    <w:name w:val="div_document_left-box_section_experience_singlecolumn_jobline"/>
    <w:basedOn w:val="Normal"/>
    <w:pPr>
      <w:pBdr>
        <w:right w:val="none" w:sz="0" w:space="15" w:color="auto"/>
      </w:pBdr>
    </w:pPr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table" w:customStyle="1" w:styleId="divdocumentsectionexperienceparagraph">
    <w:name w:val="div_document_section_experience_paragraph"/>
    <w:basedOn w:val="TableNormal"/>
    <w:tblPr/>
    <w:trPr>
      <w:hidden/>
    </w:trPr>
  </w:style>
  <w:style w:type="paragraph" w:customStyle="1" w:styleId="divdocumentleft-boxeducation">
    <w:name w:val="div_document_left-box_education"/>
    <w:basedOn w:val="Normal"/>
  </w:style>
  <w:style w:type="paragraph" w:customStyle="1" w:styleId="divdocumentleft-boxsectioneducationsinglecolumnpaddedline">
    <w:name w:val="div_document_left-box_section_education_singlecolumn_paddedline"/>
    <w:basedOn w:val="Normal"/>
    <w:pPr>
      <w:pBdr>
        <w:right w:val="none" w:sz="0" w:space="15" w:color="auto"/>
      </w:pBdr>
    </w:pPr>
  </w:style>
  <w:style w:type="character" w:customStyle="1" w:styleId="divdocumentdegree">
    <w:name w:val="div_document_degree"/>
    <w:basedOn w:val="DefaultParagraphFont"/>
    <w:rPr>
      <w:sz w:val="28"/>
      <w:szCs w:val="28"/>
    </w:rPr>
  </w:style>
  <w:style w:type="character" w:customStyle="1" w:styleId="divdocumentprogramline">
    <w:name w:val="div_document_programline"/>
    <w:basedOn w:val="DefaultParagraphFont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sectioneducationparagraph">
    <w:name w:val="div_document_section_education_paragraph"/>
    <w:basedOn w:val="TableNormal"/>
    <w:tblPr/>
    <w:trPr>
      <w:hidden/>
    </w:trPr>
  </w:style>
  <w:style w:type="paragraph" w:customStyle="1" w:styleId="divdocumentleft-boxcertification">
    <w:name w:val="div_document_left-box_certification"/>
    <w:basedOn w:val="Normal"/>
  </w:style>
  <w:style w:type="table" w:customStyle="1" w:styleId="divdocumentsectioncertificationparagraph">
    <w:name w:val="div_document_section_certification_paragraph"/>
    <w:basedOn w:val="TableNormal"/>
    <w:tblPr/>
    <w:trPr>
      <w:hidden/>
    </w:trPr>
  </w:style>
  <w:style w:type="paragraph" w:customStyle="1" w:styleId="divdocumentdivparagraphfirstparagraph">
    <w:name w:val="div_document_div_paragraph_firstparagraph"/>
    <w:basedOn w:val="Normal"/>
  </w:style>
  <w:style w:type="paragraph" w:customStyle="1" w:styleId="divdocumentleft-boxparagraphsinglecolumn">
    <w:name w:val="div_document_left-box_paragraph_singlecolumn"/>
    <w:basedOn w:val="Normal"/>
  </w:style>
  <w:style w:type="character" w:customStyle="1" w:styleId="divdocumentright-box">
    <w:name w:val="div_document_right-box"/>
    <w:basedOn w:val="DefaultParagraphFont"/>
    <w:rPr>
      <w:color w:val="FFFFFF"/>
      <w:shd w:val="clear" w:color="auto" w:fill="003D73"/>
    </w:rPr>
  </w:style>
  <w:style w:type="paragraph" w:customStyle="1" w:styleId="divdocumentright-boxsection">
    <w:name w:val="div_document_right-box_section"/>
    <w:basedOn w:val="Normal"/>
  </w:style>
  <w:style w:type="paragraph" w:customStyle="1" w:styleId="divdocumentname">
    <w:name w:val="div_document_name"/>
    <w:basedOn w:val="Normal"/>
    <w:pPr>
      <w:spacing w:line="630" w:lineRule="atLeast"/>
    </w:pPr>
    <w:rPr>
      <w:b/>
      <w:bCs/>
      <w:color w:val="FFFFFF"/>
      <w:sz w:val="56"/>
      <w:szCs w:val="56"/>
    </w:rPr>
  </w:style>
  <w:style w:type="paragraph" w:customStyle="1" w:styleId="documentresumeTitle">
    <w:name w:val="document_resumeTitle"/>
    <w:basedOn w:val="Normal"/>
    <w:rPr>
      <w:sz w:val="28"/>
      <w:szCs w:val="28"/>
    </w:rPr>
  </w:style>
  <w:style w:type="paragraph" w:customStyle="1" w:styleId="divdocumentSECTIONCNTCsectiongapdiv">
    <w:name w:val="div_document_SECTION_CNTC_sectiongapdiv"/>
    <w:basedOn w:val="Normal"/>
    <w:pPr>
      <w:spacing w:line="400" w:lineRule="atLeast"/>
    </w:pPr>
  </w:style>
  <w:style w:type="character" w:customStyle="1" w:styleId="divdocumentright-boxdivheadingdivsectiontitle">
    <w:name w:val="div_document_right-box_div_heading_div_sectiontitle"/>
    <w:basedOn w:val="DefaultParagraphFont"/>
  </w:style>
  <w:style w:type="paragraph" w:customStyle="1" w:styleId="divdocumentright-boxdivheadingdivsectiontitleParagraph">
    <w:name w:val="div_document_right-box_div_heading_div_sectiontitle Paragraph"/>
    <w:basedOn w:val="Normal"/>
  </w:style>
  <w:style w:type="table" w:customStyle="1" w:styleId="divdocumentright-boxdivheading">
    <w:name w:val="div_document_right-box_div_heading"/>
    <w:basedOn w:val="TableNormal"/>
    <w:tblPr/>
    <w:trPr>
      <w:hidden/>
    </w:trPr>
  </w:style>
  <w:style w:type="paragraph" w:customStyle="1" w:styleId="right-boxheadinggapdiv">
    <w:name w:val="right-box_headinggapdiv"/>
    <w:basedOn w:val="Normal"/>
    <w:pPr>
      <w:spacing w:line="200" w:lineRule="atLeast"/>
    </w:pPr>
    <w:rPr>
      <w:sz w:val="14"/>
      <w:szCs w:val="14"/>
    </w:rPr>
  </w:style>
  <w:style w:type="paragraph" w:customStyle="1" w:styleId="txtBold">
    <w:name w:val="txtBold"/>
    <w:basedOn w:val="Normal"/>
    <w:rPr>
      <w:b/>
      <w:bCs/>
    </w:rPr>
  </w:style>
  <w:style w:type="paragraph" w:customStyle="1" w:styleId="mt5">
    <w:name w:val="mt5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ratvcontainer">
    <w:name w:val="ratvcontainer"/>
    <w:basedOn w:val="Normal"/>
    <w:pPr>
      <w:spacing w:line="280" w:lineRule="atLeast"/>
    </w:pPr>
  </w:style>
  <w:style w:type="paragraph" w:customStyle="1" w:styleId="divdocumentsectionparagraph">
    <w:name w:val="div_document_section_paragraph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right-boxParagraph">
    <w:name w:val="div_document_right-box Paragraph"/>
    <w:basedOn w:val="Normal"/>
    <w:pPr>
      <w:pBdr>
        <w:top w:val="none" w:sz="0" w:space="15" w:color="auto"/>
        <w:bottom w:val="none" w:sz="0" w:space="15" w:color="auto"/>
      </w:pBdr>
      <w:shd w:val="clear" w:color="auto" w:fill="003D73"/>
    </w:pPr>
    <w:rPr>
      <w:color w:val="FFFFFF"/>
      <w:shd w:val="clear" w:color="auto" w:fill="003D73"/>
    </w:rPr>
  </w:style>
  <w:style w:type="table" w:customStyle="1" w:styleId="divdocumentparentContainer">
    <w:name w:val="div_document_parentContainer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67228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7228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E503C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6513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file/d/1L8c-Yp4zVBEAxHv-b4vaYSta3dbKKWsd/view?usp=sharing" TargetMode="External"/><Relationship Id="rId11" Type="http://schemas.openxmlformats.org/officeDocument/2006/relationships/image" Target="https://rdxfootmark.naukri.com/v2/track/openCv?trackingInfo=be21be8100658779f6e0c1aa586c2e65134f530e18705c4458440321091b5b5812081704134058590c4356014b4450530401195c1333471b1b1115465e5b0f504e011503504e1c180c571833471b1b0217405a5d01555601514841481f0f2b561358191b15001043095e08541b140e445745455d5f08054c1b00100317130d5d5d551c120a120011474a411b1213471b1b111543505c0f504f1a0112115c6&amp;docType=docx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74FB1B-FE27-48BF-8F3C-F435E48ED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576</Words>
  <Characters>3286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AkshayDhomseSoftware Engineer</vt:lpstr>
    </vt:vector>
  </TitlesOfParts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AkshayDhomseSoftware Engineer</dc:title>
  <dc:creator>akshay</dc:creator>
  <cp:lastModifiedBy>Shashank Tete</cp:lastModifiedBy>
  <cp:revision>14</cp:revision>
  <dcterms:created xsi:type="dcterms:W3CDTF">2020-12-23T12:34:00Z</dcterms:created>
  <dcterms:modified xsi:type="dcterms:W3CDTF">2021-02-15T07:16:00Z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8a26a6c7-71e3-49b1-9c01-bfeb4cb30ec0</vt:lpwstr>
  </property>
  <property fmtid="{D5CDD505-2E9C-101B-9397-08002B2CF9AE}" pid="3" name="x1ye=0">
    <vt:lpwstr>+E4AAB+LCAAAAAAABAAUm8V2pFAURT+IAW5D3N2Z4Rrcv76rV6ZJBXj3nrN3KiUIDMFSPMLS/P8vlGZpkkMIFCc4jsVg/JXoaTwoHI9XRY2U03Q+gvzLxPYjipmlCYKGSnHIHNFEo3xsF6SoFKVCdfuj6PqPj46hmk+KzOV+XK0EKMJo+Stc+DSNu3N9bptpSveX79kzIVJYAqsQZlMvK3o0w5iBHFHPqSB5cGJrNU7xdKCPu4A1llGQVDB7Og/</vt:lpwstr>
  </property>
  <property fmtid="{D5CDD505-2E9C-101B-9397-08002B2CF9AE}" pid="4" name="x1ye=1">
    <vt:lpwstr>TeIctDG46pvujp1CytsKLVRyl/y42qThYvgv+OvTrAw3SLbc5zjB823I7VNjSeZ/79baql9+aCn2JWpl8R0x2biW14V+RPNHAKY2z7m/0OdIU7IRAICiX+1MMuvUxIa3ToGpIDxTowJpaBKVYB8+JiDgfiMUC+gVoxh4cO83DFYpv3oIDx179N8ICoCXM8tjJRVsGW3ypYSozRknaLaSXuM3GjjmUbTC92f2LC7Z7PzscswC/1XFFa1KJtiQEYi</vt:lpwstr>
  </property>
  <property fmtid="{D5CDD505-2E9C-101B-9397-08002B2CF9AE}" pid="5" name="x1ye=10">
    <vt:lpwstr>UZEg7uy8wVuPdperONRItS0OR6Y7Jtrb2GSwEfij903bMYS+v7iIItyk3PffpzWT9AoEnEx+79ncHYKTe00NRE4WMoHOAYT+cOhP71vl8/j2BiC3TFA/MfxZpUkMZ9LijRi0fBTntDPCpVAT5LoN7Ql4KAgGmb/nQ/MrTRYnC2PsddHIq8ygEy1dC5C/Wi4GV9SJXmLk0aXwt5dmjqQEBR+y0hCrMi3z2YiOb80LpeOfPyIUcI98ILLb0PF0R4o</vt:lpwstr>
  </property>
  <property fmtid="{D5CDD505-2E9C-101B-9397-08002B2CF9AE}" pid="6" name="x1ye=11">
    <vt:lpwstr>Ic3ni3x3WZwrdazCIDWiE5CjPsM0+FNURqO5yE6UQw6wFkC+gwSUJgsjQO43xoZ2haS9QOCaGLG1ccQWPNMJOFxzJqIeTxhigbLihoksbETVX+y2QJQGu20tZrUNMhDr8Mm+/UiXyUiluRlMwe++VpaImMCv9hDfke4Gu8HYU4N3Soz3jYm+b+R+pEhISyQmN5NwPR0IseCR4nSqZIZTkUJpGaoDMUNK3ZCAxICf8naX+tLNq6/2LymQJ5hf3SR</vt:lpwstr>
  </property>
  <property fmtid="{D5CDD505-2E9C-101B-9397-08002B2CF9AE}" pid="7" name="x1ye=12">
    <vt:lpwstr>QzDbsW/j9OIvw57WSX+8CSDNTs/CV5PTry6j0S94q4oIWwDSHMqAzAxnygFo6t5VQwRsGvEt8lEDdJ/R0dJGmPwbp9iEj7Uf1IN5Ax7FpoEL5+B+mTKISSbFbDzeRp5NlRExNOEeG2Xn3ENDnVQHAsPa/aQLmW4XwJqIpHH9oqAyhwmU68kDtRg04Hig8TJJ2iyZhFZMRoVeDlyWNMS6pTvoWVwQ/bTGYVilcb8eVM3er/MRQZBbBQMu8YPlGys</vt:lpwstr>
  </property>
  <property fmtid="{D5CDD505-2E9C-101B-9397-08002B2CF9AE}" pid="8" name="x1ye=13">
    <vt:lpwstr>9Pl4Je6DwhN0VqL+IvjDtj6iGCZNW3Q0JdXHQMYII4VSFls8QlVnm7mscWJ2I2CRr143V3+VrfwrVdjizM3Pc6p4aLsMNOovx4jPBPxkwmmInN0OV8HszONJX4bK7kyn/8o7diI/DKBsgRU1/rezsjZWvIHlEUxdJ6DYMldh0cFTGypmmqe9vl5HBXgJwZRVd6v2v3PKTXFSsutZGg5zAqMxNoPKFr17U3B1tJkvgj7VA3aI7k0pFV9TnZ0tSGL</vt:lpwstr>
  </property>
  <property fmtid="{D5CDD505-2E9C-101B-9397-08002B2CF9AE}" pid="9" name="x1ye=14">
    <vt:lpwstr>wzZvf2JEoEJY5hnqOLPyuaDRuXsBkDuTFGP0D0G0CaD8HZ9waSHA5g/3ZjiJIBdHM8Z7ROJvDIvEk6U+6miMWlfRJFYkzH9cuUPevfvcUARBcr0hra6WWVT63aCtnUUP8xs6Rod3RX/adf9CZXvUHgsPfER0iX6dKWqEU2QvtW9zxG6eAUxna/ARKb/KrKq3+yu3NB6c6IYABamM1RurOaMXoppQzhxx/2oRlVl9IerlqwqZlr0CyGr4SFQjK3d</vt:lpwstr>
  </property>
  <property fmtid="{D5CDD505-2E9C-101B-9397-08002B2CF9AE}" pid="10" name="x1ye=15">
    <vt:lpwstr>DDB47dvKrVZbqvrp02aJhHIU7Yjm1Z/Ik8etvwPdPK/ilWqJLyxQRWduity0dHVnrizfsi7bS91jWJ+tFl/5b1Bg4g7vMiC7kosX8E/76l8eKuaUfoZGptswyz7EXP+FRiJbVtSNAZGcIq6dwH+97G7i2u8ezHPcFS+MM73R1sQ3Z6t2IkBni4eYpSmGsmFNAIvolpKMWePURfag/2m4ZVuGnBDtfieghHxTGY0X5mXZdJV7Kn8P140WvegtFyV</vt:lpwstr>
  </property>
  <property fmtid="{D5CDD505-2E9C-101B-9397-08002B2CF9AE}" pid="11" name="x1ye=16">
    <vt:lpwstr>Qwial6SnpkpE1+rRZC54mrAf3HOs3BvYqli8bEidm4+BFD9s/UddF8bKCZ7AnPJ52o8XDuiHHD0h30jk9iEWZyti/XmJQtQpckqWpnWqsiwZ0W0Cv9c/FXuOprakJXyphnZwA1tKnb8FS/hJfDbJBcx63h1RCIL+1PRvm197lZ5XCnJq/6gws8IlyfmCM58nfuQ1pZRe1MVnO3M9Q0cb4xM74za6K0S+l/5+IAr7DEcVw2S+Z14r/sX7hOZOk0C</vt:lpwstr>
  </property>
  <property fmtid="{D5CDD505-2E9C-101B-9397-08002B2CF9AE}" pid="12" name="x1ye=17">
    <vt:lpwstr>D2f62yUarmVJrJJTiQ6tfHKhe47VomHZhyDoZdYmWWiqiCv+TVpG1C0tFOYELYCuoyIo10s5+vOvvPKE1vtzSnKm2SATjFUJyeQn9jh1uqUJIXDz6PdvIbC6M+PzHPOSswmGXZ8X6lKVQBXF+i5/Whs06G5tvuYdvMf94dWXZ/GJ8DQdCsNranlhWWmDrUXu2a8T6Ibxw66vGLvrG42ZJIvhep+HA5INQHy81kUPdFPqIp3IX0v7BOoRoe5fTMT</vt:lpwstr>
  </property>
  <property fmtid="{D5CDD505-2E9C-101B-9397-08002B2CF9AE}" pid="13" name="x1ye=18">
    <vt:lpwstr>TFMiBZtXL3ojxUeu38JyPRtCLcdDnPDXZARlZMtKA2CU3aJdbwLMw7lruSu8hSLYNGdlrywCKa2ftIaoEX3vZZ3hmglbB7cOxxwgE1Lhm/L7d208eOh45Bg2LGoRLj9LTaosFzfihXyQ1c8WGUWBzABg/kdM7VqniF7HZnLJByYLRspD4+6VT6jAh2rXRbOoGK+OzNHqDGUgVu1WijIdvmr/7TCrNRf4oxl0J+6d7drKCEZei8rUBerveMqyB83</vt:lpwstr>
  </property>
  <property fmtid="{D5CDD505-2E9C-101B-9397-08002B2CF9AE}" pid="14" name="x1ye=19">
    <vt:lpwstr>XLkZMxoECUqDnF8/BrzcH2OLF++ay8md6up2uq//PX15Q+X4+/5a0BqiRnFHCRY/txM4cxmNpbV3HnHSHg8Koir128//TkLjNW/X1I9pfkb91MwurmoOqxlxddMDe7j7ngUKHvyPswp+iUQ+dPlDzjqpb1S5GIonz+06L7BZpRMPiYNyfE7zO36fGJ4m7q/xMbB2WBUfGKz2scIE62payxk6xqHShXwH3j9uoo5h9fpCmSk9CxVoASvqXf2Ej/H</vt:lpwstr>
  </property>
  <property fmtid="{D5CDD505-2E9C-101B-9397-08002B2CF9AE}" pid="15" name="x1ye=2">
    <vt:lpwstr>y0+aYexV4J+M+M/VXwBMpKTrNIlBx8z47SVk609QftbtFLaMf9yJb11DXJOx0WHrkvTfJVnPlvBZUShN8Y8VcWAg/UT5FWKOhcNRhyoJdUonGgBtC+PWb/PKPY6o1PMGmmg6TUNS8MVq+4oSfbsiw8tUdcZ82sdXV4Syt4zgvGzpRSvY6jfHg28bgnLhbnr0Kyc7YhRhgVfpydDgwMJVmwE4/byMl2f3X3yznjUsYa39oTgmefUE+pC7EcrylKo</vt:lpwstr>
  </property>
  <property fmtid="{D5CDD505-2E9C-101B-9397-08002B2CF9AE}" pid="16" name="x1ye=20">
    <vt:lpwstr>bJKv+TIf9mGFKAIJxAXSGrQCgWsGumW4tnoRbJM2y+moX7DCDGhm5OjQdnRItGpKkIH5XpN0bdlX/pwLGSNOzjkFpOgIuieVbM4h0Z1zGxTXHGuOruUgggUZjI4uWgpB8UsHspV9Hfe71nU1yd4i7VfJdiKzYKgrJrRYwEOsolZwi4ZT09/Lpfer+46vyVSlRaY3uUoa0shTTwRI2/70Hqi+FliD76TPG2rbDG2B5c+LVweVGy0Jd9z9u2v7GbO</vt:lpwstr>
  </property>
  <property fmtid="{D5CDD505-2E9C-101B-9397-08002B2CF9AE}" pid="17" name="x1ye=21">
    <vt:lpwstr>L7VCX8D12meo9zQC4CmXR9htdVmpkprWbFYiwXlhg4fvb1zRKUqaMgXOe1+y838Nz05I8u3tb8WccR57QxsAdUSZ09xLOznYb9rd+DzIcJzj9Z29h8CpEynymUd9CV32XtpqTT7vNyqyIX0zcMJzUhsBynvzJDeE8kp5ZgeVcVRfprCT2LWgzQT4a4TVqSTSGI4jHJbLyNeDz2a805HSNUE+SIYen1WH4gb8/UCyGaal9lWuPHbvcmzilK5PA0m</vt:lpwstr>
  </property>
  <property fmtid="{D5CDD505-2E9C-101B-9397-08002B2CF9AE}" pid="18" name="x1ye=22">
    <vt:lpwstr>9+PvIGBYIJqU3vKrXUzoc9z7FPGSwExAmC9iD0KNnwyPNPnOeYP980nehHuOshKzjajA9gB99+gSir1IiCI6TlGRyCgjF4/WmRjKFdDFrPQk8t7v8JjWsBZQj/OP0Pyo0PqLiyZ9+BYRrN9Dsf9ZWG4L6PMw2VPVmijfk+WDcvRnMZEfB89xbI+iH3VN7lSFl/JdZKymxjpR6SKfTWZrVF3lRC97czqexVaSN+hL9nGn5dG56mK4LF97UWBl88X</vt:lpwstr>
  </property>
  <property fmtid="{D5CDD505-2E9C-101B-9397-08002B2CF9AE}" pid="19" name="x1ye=23">
    <vt:lpwstr>MoKdkH3c5mbQI+ph457yPnDBMV2AIz8OSJtWxicMO8xKFBD4JBpkIhtSQz4aAG6bV0l/0weKl+EdhNnOF31CeyKTOOInAHhbHnjYfHe1w5IVB2mQDv27FGkcxBMv7TbIMEehNkbGG7VWgyyyDWAb/4Gx/yAdkVX78LUZfes4R5+evB2RsnvaTNCgngweogYJ0rWN28XYYdBOoblgQezTcksW/mwxdswceruuP6oXUEF0SlbJGuNNlHZNBXhsv01</vt:lpwstr>
  </property>
  <property fmtid="{D5CDD505-2E9C-101B-9397-08002B2CF9AE}" pid="20" name="x1ye=24">
    <vt:lpwstr>ipvCPWd1IpkUIqK0fuUFXSb2VnePtOJEWSKLPhtAQZvbevL67kLpYbo4f01NJK14oyLRf3YosgV72gXk3V30VDNG5MrDOehquK6g128sa+jfY7CdYf/orKnQ5i86snnIvxrJq7w/8O2sYc2uDJ86cQZXWRdpBYhA8lT99FnGCdYR6mJBYDdpY7Bpue0cZqyp3Cn3vXxsxV5DZxmcYd700AHmtRJza7fV0IOtX+qU7ufh1eLuw6fZocZWkD+uPKf</vt:lpwstr>
  </property>
  <property fmtid="{D5CDD505-2E9C-101B-9397-08002B2CF9AE}" pid="21" name="x1ye=25">
    <vt:lpwstr>GlzPmAId8Cpy72WD7ssFMVGFazpy31w6mgLMXYY3SAMuy5Qo+j9bRg4zRSUfCGuDb4F5oIkpgOSEmprRP3lALW+cYOZTmnjql5TX1DO8ic+M9Fib//0NomKvpm0+e/ce7r1ZnkWtvxZoUheG8sUjILdlzK71bfnY2/TnQHzlXh0zsg8JCZ8v1KypFJE0fzo/UfKD+oGK8+wp7Y7KbeuZIFEUKGkxBrk+gXvzZYrNtxIOUfdeJHy3vZZEtOWDNU+</vt:lpwstr>
  </property>
  <property fmtid="{D5CDD505-2E9C-101B-9397-08002B2CF9AE}" pid="22" name="x1ye=26">
    <vt:lpwstr>iJc/qy47sa4Gba2L8quQ0hbI8AvxPL1ns44qBY87sUpa5snMnsyH5TbtLaOjOHAjLnlq/3FURRhHzw8QfTiMeQpEJqnAkz4wbqqOgyxWWVGYhFSJwa6Zv6agcHuSK2XVxSWMr+WrKvesRfKrWd6+aDhr3kDSB8CEJyf9BOqQoO/OAW+wSpGr42YKBaHnul+TBfaCiulu+/wAgu0iSkNRPeYMwvZAOXz29Q+MHWvTeT5JfwTb5VHz/4tijmil07D</vt:lpwstr>
  </property>
  <property fmtid="{D5CDD505-2E9C-101B-9397-08002B2CF9AE}" pid="23" name="x1ye=27">
    <vt:lpwstr>BbF+Y93+vAqvx7BpVtHcJ9Uqs1o7kbMwtkTXBN48E9VE0i3WleexmFQ2sZoLDFd0sBwKwk1xxjJ5BZwP9nqhfIsnZBeZEjLccLkR9NTioAdmBKBhZdP6Hd5q/lG9d+4U9eV6crnI8EevkCAS/nN90f4KR1KSeBtSclWie0NJxk7TlV6cBYIFe3292gZZ/1uip0Ny913KDgnw/Mlj5zpDDeBFt2cYVf3cEZWJc0euLdS0qlAXG1cPpSVUkB8pgmQ</vt:lpwstr>
  </property>
  <property fmtid="{D5CDD505-2E9C-101B-9397-08002B2CF9AE}" pid="24" name="x1ye=28">
    <vt:lpwstr>/tFZeA8j2kYd+Zfc4t+++eTYwzWMbvPSvC/fgFxiRGt5zkmlXJEYeTvXGcviO1r7y0soSsHFpa/TlrwogvV4zNZMIR2WRAghzqOq1X2hzhIsS6o/actZH9pZC/IXDx6AfWEfDK6FVxL54CwWLYZMC5Z5Ru/GewsyBrKBOV8afyLzAfF6kH11IukSvEM+6140eZLBQ1ic90V/hUeBTXI+LtZGjyWOlkzKUJC5pNi/+nxpIMyTwqMtVG2SntkPFew</vt:lpwstr>
  </property>
  <property fmtid="{D5CDD505-2E9C-101B-9397-08002B2CF9AE}" pid="25" name="x1ye=29">
    <vt:lpwstr>RvMOuuxpL8V4ow+9C/OkBFGNCoC4g7LZGa7IXG+h86baGlPhIYD0HMjgarN5FD/53iihWAC3EJa8D0LYYfiQEGWumcogRigvgaODt7RqbP4/aEOqloba8sg2dLB86eYkAH9PagHwRGZ5R3a2tpFNp5Pow1J7Jnk/69j5JlS+siznlFz2TACkwnwD2e5a1ZB79uRu+A295/yrZc3evPeGB95s1LMF+y8PkYgjXiciZXg10GT0pi9hLhrdWn1BCbg</vt:lpwstr>
  </property>
  <property fmtid="{D5CDD505-2E9C-101B-9397-08002B2CF9AE}" pid="26" name="x1ye=3">
    <vt:lpwstr>t//2PaLGR8iVPf1wV6T2WJnanXwlwZhSHV/U/OwsTHZDwk3Nh843Uu9FtZxup1eF8hgWcwVEDdKGy2IHkFpi4u+0OKWuVS60c2cLzVqRLoJPcdaR/bP1DmC2BSMLKXx2fch/otWdHOc/NhcGQ4TYBhRLcu/lruLQxqFPNp9KZ24hgm84jHmdStH4US0KM8yQTIlbqwygjZ6m53kUv2UbjoNW+/rgTtqXGIYMOC9bJP42pmEiot1KD+XOFrHeRQ8</vt:lpwstr>
  </property>
  <property fmtid="{D5CDD505-2E9C-101B-9397-08002B2CF9AE}" pid="27" name="x1ye=30">
    <vt:lpwstr>RmwMtBl8b94e9DF36sklIKqw1UPUr/16dt0aHL2g+ooFYRiJw3ylI73RdVdIXy3SUwZKMgbeuuTjJv+6h7rEHlVXcGLGtnWpyJzjsOQzQ3l+PDCnjJmqAy9tCgg7sThsv+F/oZgntPOU5OrlTrZ1d0Ng6ZQrl7Gb3ML0YnmDPsJ/0arsTL5hdwfrnQhQgsyu2PcmaM1j6hf+VlBYr4Sfog2+lxKP0y5bKmKoTtjRtcEKz1/gXwJLb7QzFpLCLBg</vt:lpwstr>
  </property>
  <property fmtid="{D5CDD505-2E9C-101B-9397-08002B2CF9AE}" pid="28" name="x1ye=31">
    <vt:lpwstr>HcQhaHNLAkXJtCBfMTMLw7ZVF4cOkepGzkzCCjVgzfgEjX3P2u7wqdwZ5AgZrDJkai0fasARKL6MaD4Oxys/orqcjo9KquCocu+ydUAEMZPxF1oEms+MMtqpCBv/lgS3engekhcomdNuf6Gp6FlEGDrdSKy2/nKwr5ecHwK+96bR/FZO225Sb1yyM6GcikOOf1SpRg8WHMCNEm22Aj1xfBKQC8V6wPlweNe4BvjwLsKJt0yIxK2qtRtsCeEu9Sw</vt:lpwstr>
  </property>
  <property fmtid="{D5CDD505-2E9C-101B-9397-08002B2CF9AE}" pid="29" name="x1ye=32">
    <vt:lpwstr>e6Xc6Nl4pXeIoPVLzTwwHPBQ9+BVvfg4C07on9BxIhZc4xc0ObVihv4ej3GoTYyr9vn6Iz2gHiR0u1VbE+r8bVSp0INEenucivfGRhq7SsiMBfMjf74GRmtHbEvrB/DauGu9UHEq0zBwWp/Jnb6YXKQvA39/Ru4NhITaA9LhjiqaZm935Z+UDZSmn0e4bhv9yWjmKjidKLhY4y1FOhuNiBEO7nBwgidqMSdzJlXOKJB3AsoaHTnnongAmQ+cI/X</vt:lpwstr>
  </property>
  <property fmtid="{D5CDD505-2E9C-101B-9397-08002B2CF9AE}" pid="30" name="x1ye=33">
    <vt:lpwstr>bGxspStCw/rVuHlniJleikcGxWl+YFkbFA5eGujgV0pwlI1H3NSpw1oanaWB4508/95CTpExZx8hlIMo33/5BJM6AvwSxvBVa/1he6MvAhbAavsxO7xAB1fDOHfQ5wOAh8ck2Px70etxaBo5yuY4o7JXlCnnekiK6Degs+1uyEW0gyzJuMevjPwDZ94lwfg7ySMU9kWmAL78H/wYlgO7i+w1O7sFtXnAFg8eFUGhCxH7PyIZqGIqTaUepbWoSfx</vt:lpwstr>
  </property>
  <property fmtid="{D5CDD505-2E9C-101B-9397-08002B2CF9AE}" pid="31" name="x1ye=34">
    <vt:lpwstr>nRDxUUYSDMSQXKNrHPoxh+Bob3FGNVYulH/qlU7Pwb0HiIpMjdE5gFM8vcHig8cMMqL19c4PjNe6k2dqBp2qDmfwjvzVA2MNJKOq0x4zoi318Ev+ojNN6gOTfPDH+ypRhtgU01jOiISuGRR4zihUmkiDqK/eUqllib8TB+iqv55sShrqRwN85xUDs/gq6p/BORX36EnmG1feWTjnbuTDO0G8bmlKt7DacJ2lEmmmvVhIMShvX8XD7K9BxkF7Nb1</vt:lpwstr>
  </property>
  <property fmtid="{D5CDD505-2E9C-101B-9397-08002B2CF9AE}" pid="32" name="x1ye=35">
    <vt:lpwstr>OJJTF0TK3+3xiji1pYI/hTxmOxUyi8ZbiLdgCdVmSewYTOlsSEnUzPVOUOK7ajtwMpe5GXeKqoc69k/gqo2c9ns2j386bTH4rWlCWboUNqQcac6BKYliceFFs8iClBaXXCpG+VXsJxDJC+yFYctuHLZXWHzv5qjsnev153AO2wWAFOx/WW0yJXqoYPtf5CiXPRNA8Em46sOtQt1ZGbkLeMw+vjSq0aZJhoEhwxnYvRJoex6SyxRaSSQLLMvTdG5</vt:lpwstr>
  </property>
  <property fmtid="{D5CDD505-2E9C-101B-9397-08002B2CF9AE}" pid="33" name="x1ye=36">
    <vt:lpwstr>9fhAy0v7B1SEZ6mLe5mp9XulNF4HaIOjVClXfZy8knNGLde91/CxE3mf91i6asR11S62QUvWBt/Yfum2zN9nfFtpEpfZj9LzDd1d43WV0tVGtY3hnCNQ3IFk6onALRwNvTEJ3eozjrXavCNBG4QFbYinXKSoYUKapHApte8fsCGNAqHCuhb4XdeaT0lc4M+R4FnsmEdQOZZ78jFoAPfkp77+TRv//VQcajBtTUflkJFTfodL7uJKNU7y26SmJT+</vt:lpwstr>
  </property>
  <property fmtid="{D5CDD505-2E9C-101B-9397-08002B2CF9AE}" pid="34" name="x1ye=37">
    <vt:lpwstr>FuiTmLeseYqakwktrLEnxD7f9ZDwI2Abg8KNHWBE7ZIol9s9UAqyYgPFlKeEebUqPdYVgj/CMKicsDYUuClEEwQSflJTcXcrOghW9QfpXQ/Eb5eWdCuWfwTX9zZrpyEarPMuH30RwNBWA/TosXZrGMDSrgP+9n30d6Rmvxg4ZbGwX0ZBpxvmXSp0pNAcJWYoMxxjcC9MArv3ERMmmA13+qSCNIb5u6WwLzYbZYFhq5pOaHvCvUsrd+F1HcR9INQ</vt:lpwstr>
  </property>
  <property fmtid="{D5CDD505-2E9C-101B-9397-08002B2CF9AE}" pid="35" name="x1ye=38">
    <vt:lpwstr>3l6//xbmkCSTID2Pauf3GyIR4h7SCsfWLxnD+EwMJOK3Xkb9bFP+tDZz4zUHDxavOhr+BLIi/dRc1PxHqdt2WGPqQZTbxxZoFwh2WmuwSDmD3K+H5mYrSMLHYOqONPNTiGSTY7oGGL9KfVEVevJkh7mqWx2U4uSD72LVXoJ8IgrgD9KhwvwvTxq1EvWA48Gs28MZzjTxyw6mGPTNwwWWlJLptS27U89+lV2lPsvKSzDdQWOm3nTS5Camn2zYvx1</vt:lpwstr>
  </property>
  <property fmtid="{D5CDD505-2E9C-101B-9397-08002B2CF9AE}" pid="36" name="x1ye=39">
    <vt:lpwstr>Ij52uf4arEyQiynfnsl0GWSO6LVlRb9YMN3Dhp0XPxU+lZnbQKUJ/iJGOmhlxcmCukRsLu9pGXj90Qgm6ijXEzTKux9mbloz+dH1n8tDC0KFEJz4kdBtkwOvevzde93+hjSbVDKMpkJNOqxcYEx9Hi2IUcs2X+Hf1qPZZR+4EvyZQbzjCte3no5Q9/F7JdK8AcpiPdzPIr+W/iXNlLa26tq1MQwQth9UxbsT8DZH/19DsQFSosqMAlLmA13ItO0</vt:lpwstr>
  </property>
  <property fmtid="{D5CDD505-2E9C-101B-9397-08002B2CF9AE}" pid="37" name="x1ye=4">
    <vt:lpwstr>JDxMuCLbgoUAG2K5vH03PWWAVWInr+mr038O96yExmKUIJAjATtIc5yivJcwsrc4ryaEafrotjJIJL8S2Ra/ChVL3NWM/kj4XxggFXe7QWU5jW/iTNOeGx9m7cnlIEsLYXWGaOxCWr0ZeP8M3wmH5p+a0aktIb2hrBYnoiVPMXHvJstJ+WjUoYpDjy/tkZTAikkOxXFLOrCbTCbAarwUrwgjGAH+2ksGXFNitKDXzxhXoh3nWQ2utRpupUW1QCP</vt:lpwstr>
  </property>
  <property fmtid="{D5CDD505-2E9C-101B-9397-08002B2CF9AE}" pid="38" name="x1ye=40">
    <vt:lpwstr>8J4iQW3Axd8dG3aWtIVpDj/wOQtatej0vX6BDGC/PrPHlSNkc96FUeUaznXXUgEvavAfOEMDi8IfjI59U60jVYSHM6JaH0RBCy/DmIxs4I/sGD7HsXakvM/OSnSaIbdryUAw5llveeA3kKp5z1zV3b1ywcvkcp5NntWr/I3hXQvPZd4gAww+HMgwgrT96JwUWAa2hngZsfwFmoH4Hb1YIa/u5vWEKr94NBE0xh1w/X1ZeI78/OhZGgu/U6o1dna</vt:lpwstr>
  </property>
  <property fmtid="{D5CDD505-2E9C-101B-9397-08002B2CF9AE}" pid="39" name="x1ye=41">
    <vt:lpwstr>Xk4jOL7O5544BSmuHquGv5gGd8D+vFelYvu5CyutcRv9IT72u/ebhm7XJnzf3HxD4Pdzl2duAFcsji1v/cIkyX6YlnyRKR9c+ccNTjKZfnZ6KVXD+4W3nrOYC8hX8MEvT5llU2NZjfgrvTCHoyiBslHLkQOaOkM4DemQWl6ZNTANQ59LTY08nv4Qbhn9tSQAtyOi/EEGr2sCf+3lDJkQmppLK8QoMRGGXxtu0Nv/YVq5nlpHJJL4zm/7mrdQzs+</vt:lpwstr>
  </property>
  <property fmtid="{D5CDD505-2E9C-101B-9397-08002B2CF9AE}" pid="40" name="x1ye=42">
    <vt:lpwstr>703DgbOY8hWfq5KpKz6CaKSEcsVwvpifpFnOzmPQ87Foaq2OjzY93wjxBK/omPKX0ps7YPUbkJdpTBjuyTvZ4aat+F0U2eJdmh//8WgOm/NSWpgd/k6S5jyg6Fgss3SFgaAzBmXhhNulsWwaF+sQZrPzaSGNAFptpIoRDDmtjvpr8e9n83/Gi9f2CZtpCa7wF43iczwxC1SmjsBuQGh/P4I1K9rNI5tiiVlia7wIyEuODohOJ23B27DgN9JNDt/</vt:lpwstr>
  </property>
  <property fmtid="{D5CDD505-2E9C-101B-9397-08002B2CF9AE}" pid="41" name="x1ye=43">
    <vt:lpwstr>RlAF0za226kxUGd9nI4RYunkchs3VabqkHK3kIQ/UO9G5GLKQv0KsqEsrC8Z9np73sXXDMMWoMzNsCHKZB9O0lOx9eTMyZ0/qLrSz5xYu7LfIZBofNxp3WN8feDpIZ2xIBm/bAOKsgopvZ2pUC1eA+A+vurvvKo1p+b+VELldJNV2S9xNJzdc8dO+pui9WDoSJDiyEkJkTz98fevy7yShJpJROrJAiDScK+X/N4guQGB34vyVoYp/kTDkZAISOd</vt:lpwstr>
  </property>
  <property fmtid="{D5CDD505-2E9C-101B-9397-08002B2CF9AE}" pid="42" name="x1ye=44">
    <vt:lpwstr>B7svdmzq5vos7QvcklrWc9r8RVATlmYcIIWzKgKj3siS4Qkj/eWG/9spep1vcSozAQRcoO1J89WiL/8QKy/WP6GuWKFabtPOnhBFI8F7YVVDQxcVK6Jjlu85j2P4Ky1pzCI+Zftd8sdcRAk5ExFK1SdC4zFCoaPIDyxTHJA3D2Q0aX76e16VjlT07S2tYITo2FxoqhyUwsAh301ImmmEY2IvmLqyN1sngUz13/Kr+/NkrPQinbPzAxzufxNDSFe</vt:lpwstr>
  </property>
  <property fmtid="{D5CDD505-2E9C-101B-9397-08002B2CF9AE}" pid="43" name="x1ye=45">
    <vt:lpwstr>thqv5FhbQqynB2fNN+L9eCgz6izL5z2b/Nlpn6SqnMAeqPvqVpWo4MoH9tSrzrHlkByvDLk8pSmSpyxYJyBd4k+a3lBErNX80H9rrCoQ9zIurHH0y3Wxa9Ch/AfLzrFEPC2kO6tJK8qf8cY/k825nkq1RWsARCmn14qpvsQHco5I/i1c0CjXs22g0/lU6BVO7Eo6gKvpa0dSKZs/tYXqbcCHhf+pvlXXHCnZiJeA0iW+M9DjzaQce2pM8iJN1Wr</vt:lpwstr>
  </property>
  <property fmtid="{D5CDD505-2E9C-101B-9397-08002B2CF9AE}" pid="44" name="x1ye=46">
    <vt:lpwstr>0QW+82SWrDqb/ueICCVwzox8SXIE/IxoQTX9I+xgjQd4k63yKzeZD8vRNWPHAmWePk3OgeywYGyG3Q0oudMZpJC2LSfDxp0W6UXzuZBgoCMijjHxde3h+mMIyOT9jb/fZCRBf3J0sA/cb060nGObM5CT+88bJ59nP4zsRHnzJaHODOlAWR8CB2L1VLpJbH+q2hXa58zpC49G5TK0+weiU3HP21n5bXQAEPpjxBqg1DHMUaPbbftmzj1Eu5Z1e5+</vt:lpwstr>
  </property>
  <property fmtid="{D5CDD505-2E9C-101B-9397-08002B2CF9AE}" pid="45" name="x1ye=47">
    <vt:lpwstr>bCXcx5wXua+uMCA6rCuf2pp4VBlKqZR0wdlabJtiNsdXA7ReClZr+3PYWrnm3GXiH7T7qCAPNud8poSO45hLObH7BbTKf2+gQmCAL2nLxi1x19BY7EKdZ8NDSaqY8dNrVUAHMGg14m98vfQ9KrQi+tCSggzQ1degPlNtVZHNIL2Ogxrm4h2qx1cEItdvR6KUxL5mQnFZbamjYK4Q2r1q+dnRHC4CxLDQzr6+4HWRyp28NRhlvBMXwpu4eJ68oPx</vt:lpwstr>
  </property>
  <property fmtid="{D5CDD505-2E9C-101B-9397-08002B2CF9AE}" pid="46" name="x1ye=48">
    <vt:lpwstr>8a9sx/QJ/7qgrF1L1BrE6uZ+Ltxm1N1USA2e3//gv8w2M2UnFRdj/04w0IJ7Xnj5m37rVOa+YLqK+hdlNwNTZla6TUXw65b33FBzHlm2NadYW5z+CbQJmUAjBjbAZizQTM+MPdrx7Yk8bpi1lE48Ncgipo7EJI+hKlQL4VFsBPy8D49Ff9l2jTVIG4qI+bmHcsVqzdwwH4BTHEKRN4FsQt+DXIE4j2oqd7vqjAuZPkz3ZGQDELzE8l9MhfIxxCP</vt:lpwstr>
  </property>
  <property fmtid="{D5CDD505-2E9C-101B-9397-08002B2CF9AE}" pid="47" name="x1ye=49">
    <vt:lpwstr>3/aWMHaFbUYPun5xa4Yq/gtXUEDldZ4DVbcJB6sVTKfkd17TExraQoggnhBH2Nf+nWnpjl/zCgGhClqqLolxHUd2A35pCI6oAg+reCK8O1WXcbwrOQTq8AkB3q+GynBfhsf1DdeMJEsRUa1gvh3XrhEmRj/kq9jgrXeNvpQXSkUui+rkLzNxbQJD6y8Wh+dMKYkJZJokiopK1gmiVodps6N3n1SNoJNku9xYRIW3zHIK4P99NKCQkK05kvZtTgo</vt:lpwstr>
  </property>
  <property fmtid="{D5CDD505-2E9C-101B-9397-08002B2CF9AE}" pid="48" name="x1ye=5">
    <vt:lpwstr>/twI8odHtChqeEJCtM+7ugz35DZuCSRC1ON2ODeLD44GOy7KUAixQnijqo/uT0HEVmAX+SzAIHM06zeJPLjiJ2oi6Tn2CpCrlMYL0BzrkH/Kbvhb661jFDXGt7K7N4bPIHfwY24RQY4e4M/4oERj7qxXayjs9Cj3/ekCp7c0ly1Ld9CP1DneXMiByTh0/deTP+MMMBehSDeg7Yr0lLwzMMjH2yQjJjEhBZtQ1I/Cf67kU6wIOiCpMArFgMqbghh</vt:lpwstr>
  </property>
  <property fmtid="{D5CDD505-2E9C-101B-9397-08002B2CF9AE}" pid="49" name="x1ye=50">
    <vt:lpwstr>0wKRA5FoIeMQdPVwc/V01hx11JrsV196vTU3f2RvFuG6IVBGmuBu+nFNEkVVNa8b8EHFjGLqAOE/PY2oDfUpbDCbPQNSruEvTbaHGcddYXyjR/pShwhRXgMh5P1sWvf9c8CzMPiWDU8O5Edbto34PqFKYoZKVmCOX7hcNK90QJypWLbhQIe0ZNKvgowNow/HmGKyJvOeBqePR/ryJJsulwjUv4O/pbM3cTwMrMmY+xD+z2G3IFkNbJstbf9j9xJ</vt:lpwstr>
  </property>
  <property fmtid="{D5CDD505-2E9C-101B-9397-08002B2CF9AE}" pid="50" name="x1ye=51">
    <vt:lpwstr>0f2zPMCSXtbn4YaG9ilRH3ZjhPZIBHpuB/W9b2GxMVItMNyjDd6x3zyzQ5g3b9lkQ31lgOmgK4KsHPfxFv2Rp8klElXCJL856CE/Bb4lcvsGQAaKLKjiX1ElNvq/l3ZUR7BQc08WG7BX/+q0SwKq8A7kNUDB/x1Hik5KFgruy24xnBvRZrMNYKqhZcMJZHy6sH/zZb6cH45EF5UtAuTmMI0DukACZsH+B89dDLCtm79560F02v9R8u49mNQRs0o</vt:lpwstr>
  </property>
  <property fmtid="{D5CDD505-2E9C-101B-9397-08002B2CF9AE}" pid="51" name="x1ye=52">
    <vt:lpwstr>7xnDXCuwR2JlOaWR6MqXZWL+vxmLSn915ViGOfULsTdLrAY5eroIgzAZ2NZRH8lZIreOBDGC1a5vh8hiB/MymKv6fu5BH2NHlCa51u2I3UsRqn5X26j7unG/M8qCv6Gas/U/VLHElsAKwlEL3YJ8cZqhUNGNJyq3lmNel/8BLPK8ZQT/Xa91Jg3rZtxz0i53VD8pPyWbsXHLA3ppBoak0Ji/PKelJsOeXhzSwIp4WHGPn139yBlshTIrBl3yDGU</vt:lpwstr>
  </property>
  <property fmtid="{D5CDD505-2E9C-101B-9397-08002B2CF9AE}" pid="52" name="x1ye=53">
    <vt:lpwstr>JJaIYz2mqh8TgIAMZzjUXwrjWkTzq1DXKCOjNZHL62cMYIoVq+tnF/c2/ULn1XvnekALuZTWoVX3O79fRPIpgyPZHjY6teKP9u1fETfcy/w2xAb/Ej1PnXYvACZ3CPpNiQOhsADXhJCTJwO82NUm/7sRtnNeEdk9awUfzryxk1Lsbs9vsKIeJRtAM/C8ifoYDsitNkIt8gLtPJfxkNJcNlcXxRhLa4ro+HiH7GJDtIH/BdCeBXfCCsaJ6Q5cn/T</vt:lpwstr>
  </property>
  <property fmtid="{D5CDD505-2E9C-101B-9397-08002B2CF9AE}" pid="53" name="x1ye=54">
    <vt:lpwstr>WJpgf6gHoLseKRiWYtoltvyFXkMAs/+GVGyMdKaU/sFI4dBgsX0U1EIDscnb4ZRAeaH9Tn0qafcPiTeZlVJOtHdPq4Y7/XK7JafwqEnkk4MNx+wWrTMUeo5xD9CgrraejrYeC+W6GhDr/iqDTkNfUa+oNgJSa1u8YiyEt/+gfswL5TfxS2WjodcP6FRMEVPjLbS9sGiI1Jvh2DYPk9DuIa663gjin3CQpHDUG4+2h8g6Y9WjWt4WZYHG18+Ilfi</vt:lpwstr>
  </property>
  <property fmtid="{D5CDD505-2E9C-101B-9397-08002B2CF9AE}" pid="54" name="x1ye=55">
    <vt:lpwstr>uwvE74ojj0UraCeXG+Q7hK8oi7115thHB07t6xkswU+A+CDg+gV6N/q9OE1J7Eilt4RkEGxkzyzSfyUOeUrNUDixjF5jnd6E2p/JRITxFxJVHCEoxh1oQK2PyBMEg+MirmcpQQJQZhNpfgOmE9FpentNtoi5GcZjuPr6Lj61Ez9A4YinR3T0LzfnL9wRu3IowXijorB8hEsq+TlykXIFZ3DNosfJktQmlU7a2XihiiWUoxzNITpZfIyRkjZknO/</vt:lpwstr>
  </property>
  <property fmtid="{D5CDD505-2E9C-101B-9397-08002B2CF9AE}" pid="55" name="x1ye=56">
    <vt:lpwstr>ZYfUyYLKVVvTG9CyNsX1gIbN4lI7y5hd0eJqOKM9gDacNOmq2sT4vwiFku04rVqjuid/5+SYY49MqKc4C2Amhhk35Uhg29P4GyZpGNRDhALanWO5Zr9CuM0stB+WFF3rz1ScsacGdDXgUaqM1PZu3MLkyirTga4cqrFsRFT2halU5tsj9Owin7qS7iMe0/ik5ud45qZMj78hiToHDNfhy5+09e/VSGZlNw3avl0rSEK5mMMrpAnwOEp+f6+Tfg1</vt:lpwstr>
  </property>
  <property fmtid="{D5CDD505-2E9C-101B-9397-08002B2CF9AE}" pid="56" name="x1ye=57">
    <vt:lpwstr>QWxYJinBRjSorcktf03h/NXT3crCvYczFlk1TlsuaLJARU9NBpgkyA16ZkBx6A1iG5DJJUn99Kh7tDutrg3hlWQ/yqeQ8IwbPltE310CTFt2PSo2pm7xVtkCYs8uaDYd0TV9iKOJ/+omfaerm20fhGRLiyUn5oj/Ws67pXiGE6QiQlcAF0gKCfcgMGrxTZzoxELi1jnrah1iVqIfq1O/lwNqrQDvGg+37aQ/71oxCIqHRvxWAts5NbNYkdyb45+</vt:lpwstr>
  </property>
  <property fmtid="{D5CDD505-2E9C-101B-9397-08002B2CF9AE}" pid="57" name="x1ye=58">
    <vt:lpwstr>5yvieboqjjJEYxlrDmjoGljFzto1aUNsxUhFR7FlrHtwJ4IAb9usZOHg8w0QYcfkWUEYeAXLzFdZr4i06AatTSAMgOncJIRJV0X1gw8SOko40qSF2DTRZCHvb+sgP/gOJ8EE6R7sjadHnK2CeCd/MxjkOrdbf6lT8uj4GbQ2UgqtlWlKGFdrs7V50vbN+Uus2XLHUvtb7nOaNQPT8tpzouu71X46O1JjHpZoCM/4N/jxcI1bpWkY0miuJzNeBXE</vt:lpwstr>
  </property>
  <property fmtid="{D5CDD505-2E9C-101B-9397-08002B2CF9AE}" pid="58" name="x1ye=59">
    <vt:lpwstr>STswi4T17nvk8XfsBJVZA/iCBg2PwknA6+z1exgqi/xJKN5PbhyCdNnIFD+4SCpfQyZ826R5BM3JmW9t3Oa3xv022igw3xl8+LkfegQgRr1ToNtyR95NLKzb1Zc2Hti1ihQ/FdtsDf+mcvn5tzzkB5ehCoE3r+8sk4/hv/s4JqqD56Um85bJnsxRvLY9xD81092UMIGm7COqSjavmYco2hX2Lw6yAmUsfdKyGHnrqh/WBanhLz89q2iUribxVc4</vt:lpwstr>
  </property>
  <property fmtid="{D5CDD505-2E9C-101B-9397-08002B2CF9AE}" pid="59" name="x1ye=6">
    <vt:lpwstr>8wxMWLEt20PA6oMesrq2yoMY7AXQuecYQSESxUFKTbRh7h1HlU9Y1UuXTFLi+wjpSaCjdZ5nOi8bHQCHhQ0YVjXnvf2ItzNOVUMH+Rhiz+IFeMtDsQDimv7YhcuRwxMt5whNsYEOkZGDd0ZAkP+69nKm2Qz8VfRl02h5Hn1npjeFOecZe1olA+0bQI/irDHQe8xQBmHe+IXVCsUXflvNDz1N1t+DPvVvE1gdpmKvpQ0Hh3As1jJ8s0FoVVAMT0v</vt:lpwstr>
  </property>
  <property fmtid="{D5CDD505-2E9C-101B-9397-08002B2CF9AE}" pid="60" name="x1ye=60">
    <vt:lpwstr>KShlpX5HEQ5orMIT95OZw/VcTG6yhEYCCNByU/xvl0DOLr7FJTwE25epH4dQF5jszq9JFfRm1/aLH1SyQh55seiYHH8YqF2B7IeDttOozx236z9XeADxi2A/+R/DemcaoTcu+xCyBV3AgIDQYorpB3UVvcjFGC3+RlqUyl7hX1h+qV1gBEKiHlh7Rtt50BFTs7kRM/YH+JRmc3iKtZAc0lvDSAdfKmSpUE2ZG+lQwkCas8TYarVMxVHs84yBHdr</vt:lpwstr>
  </property>
  <property fmtid="{D5CDD505-2E9C-101B-9397-08002B2CF9AE}" pid="61" name="x1ye=61">
    <vt:lpwstr>/fwG3jJSow9QIb0R6YWddd7fTrqzBJmGOxhfDxeqH4udO2gcBxYSY2yz6RaLQhY+oiu6FuZQ5FvjtV8Pw1c5OAcB18ZE6/qLSqOK+QvVLAlVd4PpWI/NpvmxdypmNYQYM3eeskWif3GGBFYtKubA/1ZiZgMxl4DRi0DyIcm7zdZmFpQDlgn0xCL8AMDDereBXqUTKhg9pEmCyVsFqrP/GvN0bAIpdy4Oj5w0uyZNDCbGY/gsMRQv6K0EltGKUUf</vt:lpwstr>
  </property>
  <property fmtid="{D5CDD505-2E9C-101B-9397-08002B2CF9AE}" pid="62" name="x1ye=62">
    <vt:lpwstr>uzv3v7S7QXyJlwJFQUzON6SRws+Cv+CkcZmbJxq6jbO1xEx00XWIAZ9PXtJZesMcQYlL0WH+KoF6PW9BP9gcmbecpb8Oz/z9a4HYR9RRH/LX/5r/Qk+aNza/HjydHVUtdQ4U+8yTsqXE7b7bJWlAx4q3mMEFBgerrxGRasQGB4e8WSI/OlYG5qBzfP0BYDdPnn2V7VMPZjVfKbnO6QZf/fyAf5kAl6bGTW4bS1CGkReqU9kO5XX7hKinIRmJkej</vt:lpwstr>
  </property>
  <property fmtid="{D5CDD505-2E9C-101B-9397-08002B2CF9AE}" pid="63" name="x1ye=63">
    <vt:lpwstr>HQZ74Jhn2P5JTEA/5TcbrgDSuOiv3NXVvJnkA0Pyn2nxIdRF/XlRHHKD+kRE7JDiBNaD9YRbCJTeOtcF2jrH1q7EZROgxkTp2X+c90vUkuTb0/vot4Dd9ujrLrzz1gTI0lO4EhQdrA0Eue+tpZjg33YJuCrSOt7Hj92MbLp0Eh0xPPyl07/zKS037HbUZRcTq7+46YwLxbk7UJIA31s7AYVWLazpqlpHprwfNranbaBpe8S3MEr0Fjxc87QVwVI</vt:lpwstr>
  </property>
  <property fmtid="{D5CDD505-2E9C-101B-9397-08002B2CF9AE}" pid="64" name="x1ye=64">
    <vt:lpwstr>8VBqHwPOnYKZzGkXDvyAPrETinn5RnNrXPVIicrrmbYRubs/hUjwni4NsUuk9Kri+WDGi4lyWrlrqtVAlOx/Wi+ghoDAoE+m2/8P4EIX43G7b0S6jt9hf52G3+YB4ONveud2QVNzO7r2NFvUEv6J3aYU4SmUEcUzjOZD1GXK0hyztHihFr+aMPXjBRbmEBX1/L8MKxJoIYcBTiprs85+cHwZ/uOcJUvoBpSybQuTFWqmhUXwrQHuyq3lX0P8brd</vt:lpwstr>
  </property>
  <property fmtid="{D5CDD505-2E9C-101B-9397-08002B2CF9AE}" pid="65" name="x1ye=65">
    <vt:lpwstr>tFfPO9QvfM/RnFbY+9+dUesyUYAny6aJbgF+5kHLGqEaELNDbX37SRy2DvUQNlj/LB3wdzOrN2YiTAEIENIu2ntRf+Bg4LvgB+yvT6vrmFf0jMGBXyM4lwL/WeV7TrAk43EagnH9sAdpKai/f2V8HsyJk2Eqm7yUKiOnieoa6Gf+e+1+3LctVqu6cxriWXuU4jxShUsIB5IGy+sh3P0L0YYTK/p38obwXffPHAyQnG/Pbhhm0nP8C0yBi/3cvWF</vt:lpwstr>
  </property>
  <property fmtid="{D5CDD505-2E9C-101B-9397-08002B2CF9AE}" pid="66" name="x1ye=66">
    <vt:lpwstr>/uOfw3OzmSn+XSHofzc7Ufk1XX32Pj62iehzl6R3tLAWecBZY66hHKrx2D+x81nYTxYsa1vRGlOmpJ1d+Cl29Ily0cK4qAyDVVXqUjo1aGIcmwxC9mlqegfvSufGeMyZxg4yHXMA5RGzj7l/pL9Zt+K+eUn5bc0bK0Ia36R549x5eviOwp6f2vYrPGlhwGouiCHJgpmMDM0GY7MzNzr376b0GqenWvjsrWOR3+hdGK3fDco2iXkyOYjhN13sgLM</vt:lpwstr>
  </property>
  <property fmtid="{D5CDD505-2E9C-101B-9397-08002B2CF9AE}" pid="67" name="x1ye=67">
    <vt:lpwstr>h8/iySByg7xChB4uGvhw61AvLLPAmj+MnOu+YR4gxB2dVre/APJ8SKKCLbLsYvfyqvUNuA8AYW1HQ7rUhFPSasip/q424TfnESt4hK376yDs+Bf7zjXWRfOBEHUPnXmmgbAmfWVfaQqXkbaHRFcKeLbqLbUC43+mjevLk2lF2d6/D37nxSwlxdlx5nuFYst5NP9Y41Ial/CT27+NXKUzTYe79aH+zIlV5M0zJtLmWnT4zuXlFibjY6y6GV/m/Qn</vt:lpwstr>
  </property>
  <property fmtid="{D5CDD505-2E9C-101B-9397-08002B2CF9AE}" pid="68" name="x1ye=68">
    <vt:lpwstr>ZU/aNzv8mYuo51UiHroE20ExT6bVcJE2AxlnkpNyrmAKlz/g4fsqONhDeQq3pQYvRvEb/tTRglO6pSfPeAcltEIqOLWvm0R3ymF+rBhU7gIhKoyPOW0LibibSrzW8HnzgsT00mj3GwcT2FFp0kgnNjgG18N7V3mGksntW5qltFnh4HoB+ytKGTz2Yp2IHR5FsGO6at0qc5aWsT6Hac4cnmuIPDJecf/5HKzWFJ8DyE8Qeyke0f39WniBS1kdcYv</vt:lpwstr>
  </property>
  <property fmtid="{D5CDD505-2E9C-101B-9397-08002B2CF9AE}" pid="69" name="x1ye=69">
    <vt:lpwstr>x4AsaZviJl3smQBfybjz1CyuPXRE1a2XXJgSGnJry6mYeOHBPVi4q1+jbvBCDKz4HdnKWaUuoT38ukqo6HcYl3A65X448EDjJjiUzQ0wNQsztIX8RL1rJsXXKT9QB9JPSCp9wZcVEPc7AUw2sUyLwYYjtlCqdmm0DuXYgMEwNkKCKpvYtqmEbYq0s64JVTp3p6htVDDPVsJ7q8bSwgNO+nDXU6GdFlqPHAVPpPdwykTi2mB1GlwwH/TwIqsuzUq</vt:lpwstr>
  </property>
  <property fmtid="{D5CDD505-2E9C-101B-9397-08002B2CF9AE}" pid="70" name="x1ye=7">
    <vt:lpwstr>ttdsEzcvUJvT0ooi2rRsl1XADfHaHq5ZPOZ0iH4+HcdItFXdO0yrVg6Ko+vhtDdmo4q0ugqgmJi9CElFT9FDC8vg3W8piULaw68PSGsohNxwvDWD7TNazHXnCFfbzKJtFQj+w5B7dcmSw2RA/V6Jm8jSBWO4+oUuS7jtPGZtsS4n5PF7eTSy2+ZFIgA52QCaYvUTD5frNpuO3EF31RFmImEjb/VAGG1LZ+TLn+779ss9haivDLWPJrcmm6bjjVQ</vt:lpwstr>
  </property>
  <property fmtid="{D5CDD505-2E9C-101B-9397-08002B2CF9AE}" pid="71" name="x1ye=70">
    <vt:lpwstr>ORYk/72q3EHNeNjek+WIfaTZxcugypBZ4C4Gcj8/cjy2gPjEkixYonwVf55OhLzItEpuFzxhAxgJq+Yb/+l+/FTD4Hkd0SA2tFjJ63j7GjHn4DeUB5/ny6ugp26RdqKQdllZ7s26SseTRA6rnjLT9atiATUDPL1bgXteHSxIevMmCDjWJpsRWhYyRGipC5D8YiiBXjphadF5KcOQhaCl4BtfG7gigeSg+Wilgzh6DIZQqr+l/xhvxISNCaZP1zo</vt:lpwstr>
  </property>
  <property fmtid="{D5CDD505-2E9C-101B-9397-08002B2CF9AE}" pid="72" name="x1ye=71">
    <vt:lpwstr>gZat2+Dx+prlTYuetJLFBKRqITRWIwvBswxosGxFUF2Wh6iG26d8LOvYHdfgsnjVIZqo+JTQ/posZ9DnVL3lUbT7tTWT68kVjaYFfvzOQ0Sd6F5IqTqPqbNuDE0DoHAyp9YnB3+VV3XVpimSAWSKCR3cMgH54CImWg6RDrqhyzoDd7UXlgqgx9YXUyryTaew5RxVOlVDo1z84yPbty0k3VZNtW1uhJtiDCLk/Xiy5yJXtDsAsQ1tkSAXkSnNtJW</vt:lpwstr>
  </property>
  <property fmtid="{D5CDD505-2E9C-101B-9397-08002B2CF9AE}" pid="73" name="x1ye=72">
    <vt:lpwstr>tMYCRacfzRkMz8FFJIRbcDNVhxQh5dgzSYwu1pPGcf6ijIR2GvXj0yn3o5vuXOJ2EtY1B0Ux7sM723ZTa4QhouWdxR27JFt18wJgQ89XgRCL8JVsLAT7+wuoooLz087Z1B0F2FFq1Gp8dpIPrrMz8Sk1w3oderBvJJyL0o3JSXg9b2ZjOr4e+vg+RwFTSnLK7g+KwpJJv5zdOjnx0QuzSmTdEXkDpxy4nKEurcIRYqzGXM7XaoOGffGjaXAbEEk</vt:lpwstr>
  </property>
  <property fmtid="{D5CDD505-2E9C-101B-9397-08002B2CF9AE}" pid="74" name="x1ye=73">
    <vt:lpwstr>b3gsIkE66lKw1C+TSIuleQTMyGQGOYCx4A2lWGI6zcf0dZfDEf7KrLYqOPjmxdt2bgXlc67EOIK2bBT8cWiUUDMRG/QsTppHdTmUK3Jv3PMzSusRRhYZf671kfZuAy7R+lTche+/wfCGKVQ3286yOum1J8Sk+BvglmsSORbmShyts/OvDVoQCHTx8f5WRzLrRw5hPw0caL3+WBubjK+ge2Fqyx7T9Pvdx/Jv7FTdvLpSEWWgHBT+XzJhq0vxeRA</vt:lpwstr>
  </property>
  <property fmtid="{D5CDD505-2E9C-101B-9397-08002B2CF9AE}" pid="75" name="x1ye=74">
    <vt:lpwstr>RMP74skKaRtK8MNxH2HgT7aN8bTUgclt4Sxc8TF1+PMJTOLgwYPlLifD8+TH5m1if6tDNhSaNhBCo/wkjH8IwK/QvMEblkUamoXGxzlu9bzlFWjwjuLgnbs10meqLsAWerLOg1iBMpqGt0GE3ZAOCTgwKg1aNTu3bFTRRd0EgSYU1umwyDlp3U2hipN9UpL3c5cULuO04xXLCtwQeZ6UsyrMQQDyluUN5Wypn/apmEY2brH8yG1CeVe+vxJKJ+g</vt:lpwstr>
  </property>
  <property fmtid="{D5CDD505-2E9C-101B-9397-08002B2CF9AE}" pid="76" name="x1ye=75">
    <vt:lpwstr>40bb1fu0iTUGou9mBtKg2qgxzlizKrH6jIPN5baT5752AGjrMUurzEztO/qvToSZbdtGfDNFRu6U1+2rSzsOk1tmXdinsNmwkoPD1zfhzzXV+KKDbw30qnvfUvTbb0EETHmgR2AksO20tc72Foq1H0R17Nv+CZncpgVbhM6WXASjK5NDtyrb+Wf4dj8wulS2303UnW4n1+x/xhEiQoOP7XKoFLXXfU12SILNi15CWIlbcS3z8bSM7m7YrGCFEyP</vt:lpwstr>
  </property>
  <property fmtid="{D5CDD505-2E9C-101B-9397-08002B2CF9AE}" pid="77" name="x1ye=76">
    <vt:lpwstr>SeAMdn/O95EAbUn72ts/gnyZFZaBGaNmBffFWetvsRbpZUZuse6Dfo6qRH6zyoAU5nelc0OO6q3+5DgXDyXadFyuiOxRY2JfQrr9vN3Z91gs1pyHqVEIGlQCw3hLsMaNHzLzQ1YrdnDv+Jhq5GiLtwVKEfb7069SWcwKgq3UKAsDPIe/Y5QKC87D52EUIhnyHR+GCUYvsiMrxbC+PsCDp2KiXBBLfDAniFub5e2c/Z2NT6Jqs6OEFRzYWx5IH4H</vt:lpwstr>
  </property>
  <property fmtid="{D5CDD505-2E9C-101B-9397-08002B2CF9AE}" pid="78" name="x1ye=77">
    <vt:lpwstr>nuCrQNaTkYqYgN/wm8HuloXembnhUGzNPbvB5U2AOdNh/zL1wtt1lbILSGJihqS0Qet9rbDgQLcLE12bWXNWTUTRtjdyB885WTpwh9MzguAS25k70XaVOJgO7rM0pDGg+GnD+FOuR4ifYD7UvlmyroPVX/6IVZ8yeVYkdLNfH/iGU7yQ+yuT5wbYHK29EPzop1oG0njcTTP1v7OWwGOz0xooMojFr2kmLcD2Fp2oa2rF6soTm4T9eHTpKO0DABk</vt:lpwstr>
  </property>
  <property fmtid="{D5CDD505-2E9C-101B-9397-08002B2CF9AE}" pid="79" name="x1ye=78">
    <vt:lpwstr>aDze7LsFo7Sa4YBk80M0tQaC8IwUstuXmB0QffL/ATnOoaB5hA60y1DjJpqPeL2G0iN9GH2M7II6rgwIM3cfwW9kE211qINxu0ySVz91Nw99g90AylgOtv80zH4B/+a0ow0wC/TsjpsCc+qnFinYWAgdH4ht84ZJTAuW2Fe4EMHRw7luAz7Akp60+kCo7RJxd0wzxV+qMJRCD9kXbQL4sFH1/Drg6wLDikmEs34/lyUWwLV53+PlkhsOpHJTX0G</vt:lpwstr>
  </property>
  <property fmtid="{D5CDD505-2E9C-101B-9397-08002B2CF9AE}" pid="80" name="x1ye=79">
    <vt:lpwstr>JU7VwDLqt7T6rCUBd0bXR//Mt9ZWGeOdx1tGBfRIYh2ILIczQXI7CoaqD04VRXY6bZvYji0Zi5dVYT3sH6XQGOL89lgMiKJ5elB+YWi27rIyvqYW2dzOoV9HFJBX/PiROEbzm4oDoNwfmzTsu1GnTBR2tJN8U2s2HgHvLnZ6t8ZiY4yb81ropL2l0ekVuYO5np4usdtVvfwJ3tWMu+hMGWnEw6yUPCgwrxwZO0sa4+Nzwh5Uuj8aECbZRDknmuj</vt:lpwstr>
  </property>
  <property fmtid="{D5CDD505-2E9C-101B-9397-08002B2CF9AE}" pid="81" name="x1ye=8">
    <vt:lpwstr>jX7tFmzofitS+gHaWXgKdhiHqSNLkbk+tsK1NPfK8YTIo45plndLnntzShDeCVVy9pXL7LmOUEzw/JV6AR8Mn7tAfFvY0v9xaW+rW3HPFdIn4TSbTJ9cVo7OWcFyjxLngJTDt0ydSsx3FrQ0zWMWG9dN3J+cKApMK+aIAUlrpJad26VMIxhEpkcolfaWYLNw9DRsi67VgAi+EaJLpeTWldXuc9D9t58XgIUOTqiQmlg1ZK3YtX3doG1nqgRJdff</vt:lpwstr>
  </property>
  <property fmtid="{D5CDD505-2E9C-101B-9397-08002B2CF9AE}" pid="82" name="x1ye=80">
    <vt:lpwstr>118N37eqR7I+xe87bsNtMCG8ReQXgakEaY6sxvwU/ugp8+/ff+ga9QX4TgAA</vt:lpwstr>
  </property>
  <property fmtid="{D5CDD505-2E9C-101B-9397-08002B2CF9AE}" pid="83" name="x1ye=9">
    <vt:lpwstr>w5cevAQUrdPig8i4vN+qLfiqB+1xeA6HYk1jz0aiA2HgDx4PAISjMOTl6pAAbjV9oollPtO64KIsazg/TAP6xBtZkaXoDqxpFJJ9S6ygLiRg9qWlUbwLlpYtHClmz+OGzMWWQTTBWqBNzL05kDNbxmQuNOQj2VVgbok0Kx1v0KtL+CosDrz8szouzT/fKw3rc6TOj+q3Gj4EMIKaFXKN0OHoI6Pg2E6xftYxX863He2jwXBfwWnjBFNWD/UiwxN</vt:lpwstr>
  </property>
</Properties>
</file>